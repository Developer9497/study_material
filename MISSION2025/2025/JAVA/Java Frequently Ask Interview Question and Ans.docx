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03D69" w:rsidRPr="00F03D69" w:rsidRDefault="00F03D69" w:rsidP="00F03D69">
      <w:pPr>
        <w:pStyle w:val="Title"/>
        <w:jc w:val="center"/>
        <w:rPr>
          <w:color w:val="2E74B5" w:themeColor="accent1" w:themeShade="BF"/>
          <w:sz w:val="40"/>
          <w:szCs w:val="40"/>
        </w:rPr>
      </w:pPr>
      <w:bookmarkStart w:id="0" w:name="_GoBack"/>
      <w:r w:rsidRPr="00F03D69">
        <w:rPr>
          <w:color w:val="2E74B5" w:themeColor="accent1" w:themeShade="BF"/>
          <w:sz w:val="40"/>
          <w:szCs w:val="40"/>
        </w:rPr>
        <w:t>Java Frequently Ask Interview Question and Ans</w:t>
      </w:r>
    </w:p>
    <w:p w:rsidR="00F03D69" w:rsidRDefault="00F03D69" w:rsidP="00F03D69">
      <w:pPr>
        <w:pBdr>
          <w:bottom w:val="double" w:sz="6" w:space="1" w:color="auto"/>
        </w:pBdr>
        <w:jc w:val="center"/>
      </w:pPr>
    </w:p>
    <w:p w:rsidR="00BA49D0" w:rsidRDefault="00BA49D0" w:rsidP="001B4FBB">
      <w:pPr>
        <w:pStyle w:val="Heading1"/>
        <w:numPr>
          <w:ilvl w:val="0"/>
          <w:numId w:val="1"/>
        </w:numPr>
        <w:ind w:hanging="353"/>
      </w:pPr>
      <w:r>
        <w:t>Core Java /Basic Java</w:t>
      </w:r>
    </w:p>
    <w:p w:rsidR="00BA49D0" w:rsidRDefault="00BA49D0" w:rsidP="00D02048">
      <w:pPr>
        <w:pStyle w:val="Heading2"/>
        <w:ind w:left="-990" w:hanging="90"/>
      </w:pPr>
      <w:r>
        <w:t>IMP Questions</w:t>
      </w:r>
    </w:p>
    <w:p w:rsidR="00BA49D0" w:rsidRPr="00BA49D0" w:rsidRDefault="00BA49D0" w:rsidP="00BA49D0"/>
    <w:p w:rsidR="00BA49D0" w:rsidRDefault="00BA49D0" w:rsidP="001B4FBB">
      <w:pPr>
        <w:pStyle w:val="Heading2"/>
        <w:numPr>
          <w:ilvl w:val="0"/>
          <w:numId w:val="2"/>
        </w:numPr>
        <w:ind w:left="-720"/>
      </w:pPr>
      <w:r>
        <w:t>Java 8 Features</w:t>
      </w:r>
      <w:r w:rsidR="00D02048">
        <w:t xml:space="preserve"> List</w:t>
      </w:r>
    </w:p>
    <w:p w:rsidR="00D02048" w:rsidRPr="00D02048" w:rsidRDefault="00D02048" w:rsidP="00D02048"/>
    <w:p w:rsidR="00D02048" w:rsidRPr="007E647E" w:rsidRDefault="00D02048" w:rsidP="001B4FBB">
      <w:pPr>
        <w:pStyle w:val="NoSpacing"/>
        <w:numPr>
          <w:ilvl w:val="0"/>
          <w:numId w:val="4"/>
        </w:numPr>
        <w:rPr>
          <w:rFonts w:ascii="Bell MT" w:hAnsi="Bell MT"/>
        </w:rPr>
      </w:pPr>
      <w:r w:rsidRPr="007E647E">
        <w:rPr>
          <w:rFonts w:ascii="Bell MT" w:hAnsi="Bell MT"/>
        </w:rPr>
        <w:t>Lambda Expressions</w:t>
      </w:r>
    </w:p>
    <w:p w:rsidR="00D02048" w:rsidRPr="007E647E" w:rsidRDefault="00D02048" w:rsidP="001B4FBB">
      <w:pPr>
        <w:pStyle w:val="NoSpacing"/>
        <w:numPr>
          <w:ilvl w:val="0"/>
          <w:numId w:val="4"/>
        </w:numPr>
        <w:rPr>
          <w:rFonts w:ascii="Bell MT" w:hAnsi="Bell MT"/>
        </w:rPr>
      </w:pPr>
      <w:r w:rsidRPr="007E647E">
        <w:rPr>
          <w:rFonts w:ascii="Bell MT" w:hAnsi="Bell MT"/>
        </w:rPr>
        <w:t>Functional Interfaces</w:t>
      </w:r>
    </w:p>
    <w:p w:rsidR="00D02048" w:rsidRPr="007E647E" w:rsidRDefault="00D02048" w:rsidP="001B4FBB">
      <w:pPr>
        <w:pStyle w:val="NoSpacing"/>
        <w:numPr>
          <w:ilvl w:val="0"/>
          <w:numId w:val="4"/>
        </w:numPr>
        <w:rPr>
          <w:rFonts w:ascii="Bell MT" w:hAnsi="Bell MT"/>
        </w:rPr>
      </w:pPr>
      <w:r w:rsidRPr="007E647E">
        <w:rPr>
          <w:rFonts w:ascii="Bell MT" w:hAnsi="Bell MT"/>
        </w:rPr>
        <w:t>Stream API</w:t>
      </w:r>
    </w:p>
    <w:p w:rsidR="00D02048" w:rsidRPr="007E647E" w:rsidRDefault="00D02048" w:rsidP="001B4FBB">
      <w:pPr>
        <w:pStyle w:val="NoSpacing"/>
        <w:numPr>
          <w:ilvl w:val="0"/>
          <w:numId w:val="4"/>
        </w:numPr>
        <w:rPr>
          <w:rFonts w:ascii="Bell MT" w:hAnsi="Bell MT"/>
        </w:rPr>
      </w:pPr>
      <w:r w:rsidRPr="007E647E">
        <w:rPr>
          <w:rFonts w:ascii="Bell MT" w:hAnsi="Bell MT"/>
        </w:rPr>
        <w:t>Method References</w:t>
      </w:r>
    </w:p>
    <w:p w:rsidR="00D02048" w:rsidRPr="007E647E" w:rsidRDefault="00D02048" w:rsidP="001B4FBB">
      <w:pPr>
        <w:pStyle w:val="NoSpacing"/>
        <w:numPr>
          <w:ilvl w:val="0"/>
          <w:numId w:val="4"/>
        </w:numPr>
        <w:rPr>
          <w:rFonts w:ascii="Bell MT" w:hAnsi="Bell MT"/>
        </w:rPr>
      </w:pPr>
      <w:r w:rsidRPr="007E647E">
        <w:rPr>
          <w:rFonts w:ascii="Bell MT" w:hAnsi="Bell MT"/>
        </w:rPr>
        <w:t>Default &amp; Static Methods in Interfaces</w:t>
      </w:r>
    </w:p>
    <w:p w:rsidR="00D02048" w:rsidRPr="007E647E" w:rsidRDefault="00D02048" w:rsidP="001B4FBB">
      <w:pPr>
        <w:pStyle w:val="NoSpacing"/>
        <w:numPr>
          <w:ilvl w:val="0"/>
          <w:numId w:val="4"/>
        </w:numPr>
        <w:rPr>
          <w:rFonts w:ascii="Bell MT" w:hAnsi="Bell MT"/>
        </w:rPr>
      </w:pPr>
      <w:r w:rsidRPr="007E647E">
        <w:rPr>
          <w:rFonts w:ascii="Bell MT" w:hAnsi="Bell MT"/>
        </w:rPr>
        <w:t>Optional Class</w:t>
      </w:r>
    </w:p>
    <w:p w:rsidR="00D02048" w:rsidRPr="007E647E" w:rsidRDefault="00D02048" w:rsidP="001B4FBB">
      <w:pPr>
        <w:pStyle w:val="NoSpacing"/>
        <w:numPr>
          <w:ilvl w:val="0"/>
          <w:numId w:val="4"/>
        </w:numPr>
        <w:rPr>
          <w:rFonts w:ascii="Bell MT" w:hAnsi="Bell MT"/>
        </w:rPr>
      </w:pPr>
      <w:r w:rsidRPr="007E647E">
        <w:rPr>
          <w:rFonts w:ascii="Bell MT" w:hAnsi="Bell MT"/>
        </w:rPr>
        <w:t>New Date &amp; Time API (</w:t>
      </w:r>
      <w:proofErr w:type="spellStart"/>
      <w:proofErr w:type="gramStart"/>
      <w:r w:rsidRPr="007E647E">
        <w:rPr>
          <w:rFonts w:ascii="Bell MT" w:hAnsi="Bell MT"/>
        </w:rPr>
        <w:t>java.time</w:t>
      </w:r>
      <w:proofErr w:type="spellEnd"/>
      <w:proofErr w:type="gramEnd"/>
      <w:r w:rsidRPr="007E647E">
        <w:rPr>
          <w:rFonts w:ascii="Bell MT" w:hAnsi="Bell MT"/>
        </w:rPr>
        <w:t>)</w:t>
      </w:r>
    </w:p>
    <w:p w:rsidR="00D02048" w:rsidRPr="007E647E" w:rsidRDefault="00D02048" w:rsidP="001B4FBB">
      <w:pPr>
        <w:pStyle w:val="NoSpacing"/>
        <w:numPr>
          <w:ilvl w:val="0"/>
          <w:numId w:val="4"/>
        </w:numPr>
        <w:rPr>
          <w:rFonts w:ascii="Bell MT" w:hAnsi="Bell MT"/>
        </w:rPr>
      </w:pPr>
      <w:proofErr w:type="spellStart"/>
      <w:proofErr w:type="gramStart"/>
      <w:r w:rsidRPr="007E647E">
        <w:rPr>
          <w:rFonts w:ascii="Bell MT" w:hAnsi="Bell MT"/>
        </w:rPr>
        <w:t>forEach</w:t>
      </w:r>
      <w:proofErr w:type="spellEnd"/>
      <w:r w:rsidRPr="007E647E">
        <w:rPr>
          <w:rFonts w:ascii="Bell MT" w:hAnsi="Bell MT"/>
        </w:rPr>
        <w:t>(</w:t>
      </w:r>
      <w:proofErr w:type="gramEnd"/>
      <w:r w:rsidRPr="007E647E">
        <w:rPr>
          <w:rFonts w:ascii="Bell MT" w:hAnsi="Bell MT"/>
        </w:rPr>
        <w:t>) method</w:t>
      </w:r>
    </w:p>
    <w:p w:rsidR="00D02048" w:rsidRPr="007E647E" w:rsidRDefault="00D02048" w:rsidP="001B4FBB">
      <w:pPr>
        <w:pStyle w:val="NoSpacing"/>
        <w:numPr>
          <w:ilvl w:val="0"/>
          <w:numId w:val="4"/>
        </w:numPr>
        <w:rPr>
          <w:rFonts w:ascii="Bell MT" w:hAnsi="Bell MT"/>
        </w:rPr>
      </w:pPr>
      <w:r w:rsidRPr="007E647E">
        <w:rPr>
          <w:rFonts w:ascii="Bell MT" w:hAnsi="Bell MT"/>
        </w:rPr>
        <w:t>Parallel Streams</w:t>
      </w:r>
    </w:p>
    <w:p w:rsidR="00D02048" w:rsidRPr="007E647E" w:rsidRDefault="00D02048" w:rsidP="001B4FBB">
      <w:pPr>
        <w:pStyle w:val="NoSpacing"/>
        <w:numPr>
          <w:ilvl w:val="0"/>
          <w:numId w:val="4"/>
        </w:numPr>
        <w:rPr>
          <w:rFonts w:ascii="Bell MT" w:hAnsi="Bell MT"/>
        </w:rPr>
      </w:pPr>
      <w:proofErr w:type="spellStart"/>
      <w:r w:rsidRPr="007E647E">
        <w:rPr>
          <w:rFonts w:ascii="Bell MT" w:hAnsi="Bell MT"/>
        </w:rPr>
        <w:t>Nashorn</w:t>
      </w:r>
      <w:proofErr w:type="spellEnd"/>
      <w:r w:rsidRPr="007E647E">
        <w:rPr>
          <w:rFonts w:ascii="Bell MT" w:hAnsi="Bell MT"/>
        </w:rPr>
        <w:t xml:space="preserve"> JavaScript Engine</w:t>
      </w:r>
    </w:p>
    <w:p w:rsidR="00D02048" w:rsidRPr="00D02048" w:rsidRDefault="00D02048" w:rsidP="00D02048"/>
    <w:p w:rsidR="00D02048" w:rsidRPr="00D02048" w:rsidRDefault="00D02048" w:rsidP="00D02048"/>
    <w:p w:rsidR="00D02048" w:rsidRDefault="00D02048" w:rsidP="001B4FBB">
      <w:pPr>
        <w:pStyle w:val="Heading5"/>
        <w:numPr>
          <w:ilvl w:val="0"/>
          <w:numId w:val="3"/>
        </w:numPr>
      </w:pPr>
      <w:r w:rsidRPr="00D02048">
        <w:t>Lambda Expressions</w:t>
      </w:r>
    </w:p>
    <w:p w:rsidR="007E647E" w:rsidRPr="007E647E" w:rsidRDefault="007E647E" w:rsidP="007E647E">
      <w:pPr>
        <w:spacing w:beforeAutospacing="1" w:afterAutospacing="1"/>
        <w:ind w:left="-270" w:right="720" w:firstLine="0"/>
      </w:pPr>
      <w:r w:rsidRPr="007E647E">
        <w:t>Lambda expressions were introduced in Java 8 to support functional programming. They are mainly used to provide implementation for functional interfaces, which contain exactly one abstract method.</w:t>
      </w:r>
    </w:p>
    <w:p w:rsidR="007E647E" w:rsidRPr="007E647E" w:rsidRDefault="007E647E" w:rsidP="007E647E">
      <w:pPr>
        <w:spacing w:beforeAutospacing="1" w:afterAutospacing="1"/>
        <w:ind w:left="-270" w:right="720" w:firstLine="0"/>
      </w:pPr>
      <w:r w:rsidRPr="007E647E">
        <w:t>A lambda expression consists of three parts: parameters, the arrow operator (-&gt;), and the body. It enables passing behavior as a method argument, which simplifies code, especially when working with collections and streams.</w:t>
      </w:r>
    </w:p>
    <w:p w:rsidR="007E647E" w:rsidRPr="007E647E" w:rsidRDefault="007E647E" w:rsidP="007E647E">
      <w:pPr>
        <w:ind w:left="4"/>
      </w:pPr>
    </w:p>
    <w:p w:rsidR="007E647E" w:rsidRPr="007E647E" w:rsidRDefault="007E647E" w:rsidP="007E647E">
      <w:pPr>
        <w:ind w:left="4"/>
      </w:pPr>
      <w:r>
        <w:t>A lambda expression in Java 8 is a concise way to represent an anonymous function. It allows us to write cleaner and more readable code by implementing functional interfaces without creating separate classes or methods.</w:t>
      </w:r>
    </w:p>
    <w:p w:rsidR="007E647E" w:rsidRPr="007E647E" w:rsidRDefault="007E647E" w:rsidP="007E647E"/>
    <w:p w:rsidR="00D02048" w:rsidRDefault="00D02048" w:rsidP="001B4FBB">
      <w:pPr>
        <w:pStyle w:val="Heading5"/>
        <w:numPr>
          <w:ilvl w:val="0"/>
          <w:numId w:val="3"/>
        </w:numPr>
      </w:pPr>
      <w:r w:rsidRPr="00D02048">
        <w:t>Functional Interfaces</w:t>
      </w:r>
    </w:p>
    <w:p w:rsidR="007E647E" w:rsidRDefault="007E647E" w:rsidP="007E647E">
      <w:pPr>
        <w:ind w:left="4"/>
      </w:pPr>
      <w:r>
        <w:t>Functional interfaces serve as a contract for lambda expressions. Since they have only one abstract method, Java can infer the behavior of the lambda expression and map it to that method. Functional interfaces can also have default and static methods, but only one abstract method is allowed.</w:t>
      </w:r>
    </w:p>
    <w:p w:rsidR="00240FF6" w:rsidRDefault="00240FF6" w:rsidP="007E647E">
      <w:pPr>
        <w:pStyle w:val="NoSpacing"/>
        <w:ind w:firstLine="723"/>
        <w:rPr>
          <w:rStyle w:val="Strong"/>
          <w:b w:val="0"/>
          <w:bCs w:val="0"/>
        </w:rPr>
      </w:pPr>
    </w:p>
    <w:p w:rsidR="007E647E" w:rsidRDefault="007E647E" w:rsidP="007E647E">
      <w:pPr>
        <w:pStyle w:val="NoSpacing"/>
        <w:ind w:firstLine="723"/>
      </w:pPr>
      <w:r>
        <w:rPr>
          <w:rStyle w:val="Strong"/>
          <w:b w:val="0"/>
          <w:bCs w:val="0"/>
        </w:rPr>
        <w:t>Key Points (Interview-Focused)</w:t>
      </w:r>
    </w:p>
    <w:p w:rsidR="007E647E" w:rsidRDefault="007E647E" w:rsidP="001B4FBB">
      <w:pPr>
        <w:pStyle w:val="NormalWeb"/>
        <w:numPr>
          <w:ilvl w:val="0"/>
          <w:numId w:val="5"/>
        </w:numPr>
      </w:pPr>
      <w:r>
        <w:t xml:space="preserve">Must contain </w:t>
      </w:r>
      <w:r>
        <w:rPr>
          <w:rStyle w:val="Strong"/>
          <w:rFonts w:eastAsiaTheme="majorEastAsia"/>
        </w:rPr>
        <w:t>exactly one abstract method</w:t>
      </w:r>
    </w:p>
    <w:p w:rsidR="007E647E" w:rsidRDefault="007E647E" w:rsidP="001B4FBB">
      <w:pPr>
        <w:pStyle w:val="NormalWeb"/>
        <w:numPr>
          <w:ilvl w:val="0"/>
          <w:numId w:val="5"/>
        </w:numPr>
      </w:pPr>
      <w:r>
        <w:t xml:space="preserve">Can have </w:t>
      </w:r>
      <w:r>
        <w:rPr>
          <w:rStyle w:val="Strong"/>
          <w:rFonts w:eastAsiaTheme="majorEastAsia"/>
        </w:rPr>
        <w:t>default and static methods</w:t>
      </w:r>
    </w:p>
    <w:p w:rsidR="007E647E" w:rsidRDefault="007E647E" w:rsidP="001B4FBB">
      <w:pPr>
        <w:pStyle w:val="NormalWeb"/>
        <w:numPr>
          <w:ilvl w:val="0"/>
          <w:numId w:val="5"/>
        </w:numPr>
      </w:pPr>
      <w:r>
        <w:t xml:space="preserve">Annotated with </w:t>
      </w:r>
      <w:r>
        <w:rPr>
          <w:rStyle w:val="HTMLCode"/>
          <w:rFonts w:eastAsiaTheme="majorEastAsia"/>
        </w:rPr>
        <w:t>@</w:t>
      </w:r>
      <w:proofErr w:type="spellStart"/>
      <w:r>
        <w:rPr>
          <w:rStyle w:val="HTMLCode"/>
          <w:rFonts w:eastAsiaTheme="majorEastAsia"/>
        </w:rPr>
        <w:t>FunctionalInterface</w:t>
      </w:r>
      <w:proofErr w:type="spellEnd"/>
      <w:r>
        <w:t xml:space="preserve"> (optional but recommended)</w:t>
      </w:r>
    </w:p>
    <w:p w:rsidR="007E647E" w:rsidRPr="00240FF6" w:rsidRDefault="007E647E" w:rsidP="001B4FBB">
      <w:pPr>
        <w:pStyle w:val="NormalWeb"/>
        <w:numPr>
          <w:ilvl w:val="0"/>
          <w:numId w:val="5"/>
        </w:numPr>
        <w:rPr>
          <w:rStyle w:val="Strong"/>
          <w:b w:val="0"/>
          <w:bCs w:val="0"/>
        </w:rPr>
      </w:pPr>
      <w:r>
        <w:t xml:space="preserve">Used as a </w:t>
      </w:r>
      <w:r>
        <w:rPr>
          <w:rStyle w:val="Strong"/>
          <w:rFonts w:eastAsiaTheme="majorEastAsia"/>
        </w:rPr>
        <w:t>target for lambda expressions and method references</w:t>
      </w:r>
    </w:p>
    <w:p w:rsidR="00240FF6" w:rsidRDefault="00240FF6" w:rsidP="001B4FBB">
      <w:pPr>
        <w:pStyle w:val="Heading6"/>
        <w:numPr>
          <w:ilvl w:val="0"/>
          <w:numId w:val="7"/>
        </w:numPr>
        <w:rPr>
          <w:rFonts w:asciiTheme="minorHAnsi" w:eastAsiaTheme="minorHAnsi" w:hAnsiTheme="minorHAnsi" w:cstheme="minorBidi"/>
        </w:rPr>
      </w:pPr>
      <w:r w:rsidRPr="00240FF6">
        <w:rPr>
          <w:rStyle w:val="Heading4Char"/>
        </w:rPr>
        <w:t>Why is the @</w:t>
      </w:r>
      <w:proofErr w:type="spellStart"/>
      <w:r w:rsidRPr="00240FF6">
        <w:rPr>
          <w:rStyle w:val="Heading4Char"/>
        </w:rPr>
        <w:t>FunctionalInterface</w:t>
      </w:r>
      <w:proofErr w:type="spellEnd"/>
      <w:r w:rsidRPr="00240FF6">
        <w:rPr>
          <w:rStyle w:val="Heading4Char"/>
        </w:rPr>
        <w:t xml:space="preserve"> annotation mandatory in Java</w:t>
      </w:r>
      <w:r w:rsidRPr="00240FF6">
        <w:rPr>
          <w:rFonts w:asciiTheme="minorHAnsi" w:eastAsiaTheme="minorHAnsi" w:hAnsiTheme="minorHAnsi" w:cstheme="minorBidi"/>
        </w:rPr>
        <w:t>?</w:t>
      </w:r>
    </w:p>
    <w:p w:rsidR="00240FF6" w:rsidRPr="00240FF6" w:rsidRDefault="00240FF6" w:rsidP="00240FF6">
      <w:pPr>
        <w:pStyle w:val="NormalWeb"/>
      </w:pPr>
      <w:r w:rsidRPr="00240FF6">
        <w:rPr>
          <w:rStyle w:val="Strong"/>
          <w:rFonts w:eastAsiaTheme="majorEastAsia"/>
          <w:b w:val="0"/>
        </w:rPr>
        <w:t xml:space="preserve">Actually, the </w:t>
      </w:r>
      <w:r w:rsidRPr="00240FF6">
        <w:rPr>
          <w:rStyle w:val="HTMLCode"/>
          <w:rFonts w:eastAsiaTheme="majorEastAsia"/>
          <w:bCs/>
        </w:rPr>
        <w:t>@</w:t>
      </w:r>
      <w:proofErr w:type="spellStart"/>
      <w:r w:rsidRPr="00240FF6">
        <w:rPr>
          <w:rStyle w:val="HTMLCode"/>
          <w:rFonts w:eastAsiaTheme="majorEastAsia"/>
          <w:bCs/>
        </w:rPr>
        <w:t>FunctionalInterface</w:t>
      </w:r>
      <w:proofErr w:type="spellEnd"/>
      <w:r w:rsidRPr="00240FF6">
        <w:rPr>
          <w:rStyle w:val="Strong"/>
          <w:rFonts w:eastAsiaTheme="majorEastAsia"/>
          <w:b w:val="0"/>
        </w:rPr>
        <w:t xml:space="preserve"> annotation is not mandatory. A functional interface will work without it as long as it has exactly one abstract method. However, using the annotation is a best practice because it tells the compiler to enforce the rule and prevents accidental addition of extra abstract methods.</w:t>
      </w:r>
    </w:p>
    <w:p w:rsidR="00240FF6" w:rsidRPr="00240FF6" w:rsidRDefault="00240FF6" w:rsidP="00240FF6">
      <w:r w:rsidRPr="00240FF6">
        <w:lastRenderedPageBreak/>
        <w:pict>
          <v:rect id="_x0000_i1025" style="width:0;height:1.5pt" o:hralign="center" o:hrstd="t" o:hr="t" fillcolor="#a0a0a0" stroked="f"/>
        </w:pict>
      </w:r>
    </w:p>
    <w:p w:rsidR="00240FF6" w:rsidRDefault="00240FF6" w:rsidP="00240FF6">
      <w:pPr>
        <w:pStyle w:val="NoSpacing"/>
        <w:ind w:left="270"/>
      </w:pPr>
      <w:r>
        <w:rPr>
          <w:rFonts w:ascii="Segoe UI Emoji" w:hAnsi="Segoe UI Emoji" w:cs="Segoe UI Emoji"/>
        </w:rPr>
        <w:t>🔍</w:t>
      </w:r>
      <w:r>
        <w:t xml:space="preserve"> </w:t>
      </w:r>
      <w:r>
        <w:rPr>
          <w:rStyle w:val="Strong"/>
          <w:b w:val="0"/>
          <w:bCs w:val="0"/>
        </w:rPr>
        <w:t>Detailed Explanation</w:t>
      </w:r>
    </w:p>
    <w:p w:rsidR="00240FF6" w:rsidRDefault="00240FF6" w:rsidP="001B4FBB">
      <w:pPr>
        <w:pStyle w:val="NormalWeb"/>
        <w:numPr>
          <w:ilvl w:val="0"/>
          <w:numId w:val="6"/>
        </w:numPr>
      </w:pPr>
      <w:r>
        <w:rPr>
          <w:rStyle w:val="Strong"/>
          <w:rFonts w:eastAsiaTheme="majorEastAsia"/>
        </w:rPr>
        <w:t>Purpose:</w:t>
      </w:r>
      <w:r>
        <w:br/>
        <w:t xml:space="preserve">The annotation acts as a </w:t>
      </w:r>
      <w:r>
        <w:rPr>
          <w:rStyle w:val="Strong"/>
          <w:rFonts w:eastAsiaTheme="majorEastAsia"/>
        </w:rPr>
        <w:t>compile-time check</w:t>
      </w:r>
      <w:r>
        <w:t xml:space="preserve">. If you add a second abstract method to an interface annotated with </w:t>
      </w:r>
      <w:r>
        <w:rPr>
          <w:rStyle w:val="HTMLCode"/>
          <w:rFonts w:eastAsiaTheme="majorEastAsia"/>
        </w:rPr>
        <w:t>@</w:t>
      </w:r>
      <w:proofErr w:type="spellStart"/>
      <w:r>
        <w:rPr>
          <w:rStyle w:val="HTMLCode"/>
          <w:rFonts w:eastAsiaTheme="majorEastAsia"/>
        </w:rPr>
        <w:t>FunctionalInterface</w:t>
      </w:r>
      <w:proofErr w:type="spellEnd"/>
      <w:r>
        <w:t>, the compiler will throw an error.</w:t>
      </w:r>
    </w:p>
    <w:p w:rsidR="00240FF6" w:rsidRDefault="00240FF6" w:rsidP="001B4FBB">
      <w:pPr>
        <w:pStyle w:val="NormalWeb"/>
        <w:numPr>
          <w:ilvl w:val="0"/>
          <w:numId w:val="6"/>
        </w:numPr>
      </w:pPr>
      <w:r>
        <w:rPr>
          <w:rStyle w:val="Strong"/>
          <w:rFonts w:eastAsiaTheme="majorEastAsia"/>
        </w:rPr>
        <w:t>Without the annotation:</w:t>
      </w:r>
      <w:r>
        <w:br/>
        <w:t>The interface can still be used as a functional interface, but there’s no protection. You might accidentally add another abstract method later, breaking lambda expressions that rely on it.</w:t>
      </w:r>
    </w:p>
    <w:p w:rsidR="00240FF6" w:rsidRDefault="00240FF6" w:rsidP="001B4FBB">
      <w:pPr>
        <w:pStyle w:val="NormalWeb"/>
        <w:numPr>
          <w:ilvl w:val="0"/>
          <w:numId w:val="6"/>
        </w:numPr>
      </w:pPr>
      <w:r>
        <w:rPr>
          <w:rStyle w:val="Strong"/>
          <w:rFonts w:eastAsiaTheme="majorEastAsia"/>
        </w:rPr>
        <w:t>Best Practice:</w:t>
      </w:r>
      <w:r>
        <w:br/>
        <w:t xml:space="preserve">Always use </w:t>
      </w:r>
      <w:r>
        <w:rPr>
          <w:rStyle w:val="HTMLCode"/>
          <w:rFonts w:eastAsiaTheme="majorEastAsia"/>
        </w:rPr>
        <w:t>@</w:t>
      </w:r>
      <w:proofErr w:type="spellStart"/>
      <w:r>
        <w:rPr>
          <w:rStyle w:val="HTMLCode"/>
          <w:rFonts w:eastAsiaTheme="majorEastAsia"/>
        </w:rPr>
        <w:t>FunctionalInterface</w:t>
      </w:r>
      <w:proofErr w:type="spellEnd"/>
      <w:r>
        <w:t xml:space="preserve"> for clarity, maintainability, and to avoid mistakes in large codebases.</w:t>
      </w:r>
    </w:p>
    <w:p w:rsidR="00240FF6" w:rsidRDefault="00240FF6" w:rsidP="001B4FBB">
      <w:pPr>
        <w:pStyle w:val="Heading6"/>
        <w:numPr>
          <w:ilvl w:val="0"/>
          <w:numId w:val="8"/>
        </w:numPr>
      </w:pPr>
      <w:r w:rsidRPr="00240FF6">
        <w:t>What</w:t>
      </w:r>
      <w:r>
        <w:t xml:space="preserve"> are Predefined Functional Interfaces in Java 8?</w:t>
      </w:r>
    </w:p>
    <w:p w:rsidR="00240FF6" w:rsidRPr="00240FF6" w:rsidRDefault="00240FF6" w:rsidP="00240FF6"/>
    <w:p w:rsidR="007E647E" w:rsidRDefault="00240FF6" w:rsidP="00240FF6">
      <w:pPr>
        <w:pStyle w:val="NormalWeb"/>
        <w:tabs>
          <w:tab w:val="left" w:pos="720"/>
        </w:tabs>
        <w:ind w:left="-360" w:firstLine="180"/>
      </w:pPr>
      <w:r w:rsidRPr="00240FF6">
        <w:t xml:space="preserve">Java 8 provides a set of predefined functional interfaces in the </w:t>
      </w:r>
      <w:proofErr w:type="spellStart"/>
      <w:proofErr w:type="gramStart"/>
      <w:r w:rsidRPr="00240FF6">
        <w:t>java.util</w:t>
      </w:r>
      <w:proofErr w:type="gramEnd"/>
      <w:r w:rsidRPr="00240FF6">
        <w:t>.function</w:t>
      </w:r>
      <w:proofErr w:type="spellEnd"/>
      <w:r w:rsidRPr="00240FF6">
        <w:t xml:space="preserve"> package, such as </w:t>
      </w:r>
      <w:r w:rsidRPr="00240FF6">
        <w:rPr>
          <w:b/>
          <w:i/>
        </w:rPr>
        <w:t xml:space="preserve">Predicate, Function, Consumer, Supplier, and </w:t>
      </w:r>
      <w:proofErr w:type="spellStart"/>
      <w:r w:rsidRPr="00240FF6">
        <w:rPr>
          <w:b/>
          <w:i/>
        </w:rPr>
        <w:t>BiFunction</w:t>
      </w:r>
      <w:proofErr w:type="spellEnd"/>
      <w:r w:rsidRPr="00240FF6">
        <w:rPr>
          <w:b/>
          <w:i/>
        </w:rPr>
        <w:t>.</w:t>
      </w:r>
      <w:r w:rsidRPr="00240FF6">
        <w:t xml:space="preserve"> These interfaces are used to pass behavior as parameters, making code concise and readable, especially with lambda expressions and Stream API.</w:t>
      </w:r>
    </w:p>
    <w:p w:rsidR="000D3A37" w:rsidRDefault="000D3A37" w:rsidP="00240FF6">
      <w:pPr>
        <w:pStyle w:val="NormalWeb"/>
        <w:tabs>
          <w:tab w:val="left" w:pos="720"/>
        </w:tabs>
        <w:ind w:left="-360" w:firstLine="180"/>
      </w:pPr>
    </w:p>
    <w:p w:rsidR="000D3A37" w:rsidRPr="000D3A37" w:rsidRDefault="000D3A37" w:rsidP="000D3A37">
      <w:pPr>
        <w:spacing w:before="100" w:beforeAutospacing="1" w:after="100" w:afterAutospacing="1"/>
        <w:ind w:left="270" w:hanging="180"/>
        <w:rPr>
          <w:rFonts w:ascii="Bell MT" w:hAnsi="Bell MT" w:cs="Calibri"/>
          <w:b/>
          <w:i/>
          <w:color w:val="273239"/>
          <w:spacing w:val="2"/>
          <w:sz w:val="24"/>
          <w:szCs w:val="24"/>
          <w:shd w:val="clear" w:color="auto" w:fill="FFFFFF"/>
        </w:rPr>
      </w:pPr>
      <w:r w:rsidRPr="000D3A37">
        <w:rPr>
          <w:rFonts w:ascii="Bell MT" w:hAnsi="Bell MT" w:cs="Calibri"/>
          <w:b/>
          <w:i/>
          <w:color w:val="273239"/>
          <w:spacing w:val="2"/>
          <w:sz w:val="24"/>
          <w:szCs w:val="24"/>
          <w:shd w:val="clear" w:color="auto" w:fill="FFFFFF"/>
        </w:rPr>
        <w:t xml:space="preserve">Why need Functional programing </w:t>
      </w:r>
    </w:p>
    <w:p w:rsidR="000D3A37" w:rsidRPr="000D3A37" w:rsidRDefault="000D3A37" w:rsidP="000D3A37">
      <w:pPr>
        <w:spacing w:before="100" w:beforeAutospacing="1" w:after="100" w:afterAutospacing="1"/>
        <w:ind w:left="270" w:hanging="180"/>
        <w:rPr>
          <w:rFonts w:ascii="Bell MT" w:hAnsi="Bell MT" w:cs="Calibri"/>
          <w:i/>
          <w:color w:val="273239"/>
          <w:spacing w:val="2"/>
          <w:sz w:val="24"/>
          <w:szCs w:val="24"/>
          <w:shd w:val="clear" w:color="auto" w:fill="FFFFFF"/>
        </w:rPr>
      </w:pPr>
      <w:r w:rsidRPr="000D3A37">
        <w:rPr>
          <w:rFonts w:ascii="Bell MT" w:hAnsi="Bell MT" w:cs="Calibri"/>
          <w:i/>
          <w:color w:val="273239"/>
          <w:spacing w:val="2"/>
          <w:sz w:val="24"/>
          <w:szCs w:val="24"/>
          <w:shd w:val="clear" w:color="auto" w:fill="FFFFFF"/>
        </w:rPr>
        <w:t>Functional programming provides concise, readable code by emphasizing immutable data and pure functions.</w:t>
      </w:r>
    </w:p>
    <w:p w:rsidR="000D3A37" w:rsidRPr="000D3A37" w:rsidRDefault="000D3A37" w:rsidP="000D3A37">
      <w:pPr>
        <w:spacing w:before="100" w:beforeAutospacing="1" w:after="100" w:afterAutospacing="1"/>
        <w:ind w:left="270" w:hanging="180"/>
        <w:rPr>
          <w:rFonts w:ascii="Bell MT" w:hAnsi="Bell MT" w:cs="Calibri"/>
          <w:i/>
          <w:color w:val="273239"/>
          <w:spacing w:val="2"/>
          <w:sz w:val="24"/>
          <w:szCs w:val="24"/>
          <w:shd w:val="clear" w:color="auto" w:fill="FFFFFF"/>
        </w:rPr>
      </w:pPr>
      <w:r w:rsidRPr="000D3A37">
        <w:rPr>
          <w:rFonts w:ascii="Bell MT" w:hAnsi="Bell MT" w:cs="Calibri"/>
          <w:i/>
          <w:color w:val="273239"/>
          <w:spacing w:val="2"/>
          <w:sz w:val="24"/>
          <w:szCs w:val="24"/>
          <w:shd w:val="clear" w:color="auto" w:fill="FFFFFF"/>
        </w:rPr>
        <w:t xml:space="preserve">It promotes modularity, making code easier to organize and maintain, </w:t>
      </w:r>
    </w:p>
    <w:p w:rsidR="000D3A37" w:rsidRDefault="000D3A37" w:rsidP="000D3A37">
      <w:pPr>
        <w:spacing w:before="100" w:beforeAutospacing="1" w:after="100" w:afterAutospacing="1"/>
        <w:ind w:left="270" w:hanging="180"/>
        <w:rPr>
          <w:rFonts w:ascii="Bell MT" w:hAnsi="Bell MT" w:cs="Calibri"/>
          <w:color w:val="273239"/>
          <w:spacing w:val="2"/>
          <w:sz w:val="24"/>
          <w:szCs w:val="24"/>
          <w:shd w:val="clear" w:color="auto" w:fill="FFFFFF"/>
        </w:rPr>
      </w:pPr>
      <w:r>
        <w:rPr>
          <w:rFonts w:ascii="Bell MT" w:hAnsi="Bell MT" w:cs="Calibri"/>
          <w:color w:val="273239"/>
          <w:spacing w:val="2"/>
          <w:sz w:val="24"/>
          <w:szCs w:val="24"/>
          <w:shd w:val="clear" w:color="auto" w:fill="FFFFFF"/>
        </w:rPr>
        <w:t>while also facilitating parallelism and concurrency. By avoiding side effects and offering expressive constructs, it enhances predictability and scalability in software development.</w:t>
      </w:r>
    </w:p>
    <w:p w:rsidR="000D3A37" w:rsidRDefault="000D3A37" w:rsidP="000D3A37">
      <w:pPr>
        <w:shd w:val="clear" w:color="auto" w:fill="FFFFFF"/>
        <w:ind w:left="270" w:hanging="180"/>
        <w:rPr>
          <w:rFonts w:ascii="Segoe UI" w:hAnsi="Segoe UI" w:cs="Segoe UI"/>
          <w:b/>
          <w:color w:val="0D0D0D"/>
          <w:shd w:val="clear" w:color="auto" w:fill="FFFFFF"/>
        </w:rPr>
      </w:pPr>
      <w:r>
        <w:rPr>
          <w:rFonts w:ascii="Segoe UI" w:eastAsia="Times New Roman" w:hAnsi="Segoe UI" w:cs="Segoe UI"/>
          <w:b/>
          <w:color w:val="0D0D0D"/>
          <w:sz w:val="24"/>
          <w:szCs w:val="24"/>
        </w:rPr>
        <w:t xml:space="preserve">Can we create functional interface without using </w:t>
      </w:r>
      <w:r>
        <w:rPr>
          <w:rStyle w:val="HTMLCode"/>
          <w:b/>
          <w:bCs/>
          <w:color w:val="0D0D0D"/>
          <w:sz w:val="21"/>
          <w:szCs w:val="21"/>
          <w:bdr w:val="single" w:sz="2" w:space="0" w:color="E3E3E3" w:frame="1"/>
          <w:shd w:val="clear" w:color="auto" w:fill="FFFFFF"/>
        </w:rPr>
        <w:t>@</w:t>
      </w:r>
      <w:proofErr w:type="spellStart"/>
      <w:proofErr w:type="gramStart"/>
      <w:r>
        <w:rPr>
          <w:rStyle w:val="HTMLCode"/>
          <w:b/>
          <w:bCs/>
          <w:color w:val="0D0D0D"/>
          <w:sz w:val="21"/>
          <w:szCs w:val="21"/>
          <w:bdr w:val="single" w:sz="2" w:space="0" w:color="E3E3E3" w:frame="1"/>
          <w:shd w:val="clear" w:color="auto" w:fill="FFFFFF"/>
        </w:rPr>
        <w:t>FunctionalInterface</w:t>
      </w:r>
      <w:proofErr w:type="spellEnd"/>
      <w:proofErr w:type="gramEnd"/>
      <w:r>
        <w:rPr>
          <w:rFonts w:ascii="Segoe UI" w:hAnsi="Segoe UI" w:cs="Segoe UI"/>
          <w:b/>
          <w:color w:val="0D0D0D"/>
          <w:shd w:val="clear" w:color="auto" w:fill="FFFFFF"/>
        </w:rPr>
        <w:t xml:space="preserve"> </w:t>
      </w:r>
    </w:p>
    <w:p w:rsidR="000D3A37" w:rsidRDefault="000D3A37" w:rsidP="000D3A37">
      <w:pPr>
        <w:shd w:val="clear" w:color="auto" w:fill="FFFFFF"/>
        <w:ind w:left="270" w:hanging="180"/>
        <w:rPr>
          <w:rFonts w:ascii="Segoe UI" w:hAnsi="Segoe UI" w:cs="Segoe UI"/>
          <w:color w:val="0D0D0D"/>
          <w:shd w:val="clear" w:color="auto" w:fill="FFFFFF"/>
        </w:rPr>
      </w:pPr>
      <w:r>
        <w:rPr>
          <w:rFonts w:ascii="Segoe UI" w:hAnsi="Segoe UI" w:cs="Segoe UI"/>
          <w:color w:val="0D0D0D"/>
          <w:shd w:val="clear" w:color="auto" w:fill="FFFFFF"/>
        </w:rPr>
        <w:t xml:space="preserve">Yes, you can create a functional interface without using the </w:t>
      </w:r>
      <w:r>
        <w:rPr>
          <w:rStyle w:val="HTMLCode"/>
          <w:b/>
          <w:bCs/>
          <w:color w:val="0D0D0D"/>
          <w:sz w:val="21"/>
          <w:szCs w:val="21"/>
          <w:bdr w:val="single" w:sz="2" w:space="0" w:color="E3E3E3" w:frame="1"/>
          <w:shd w:val="clear" w:color="auto" w:fill="FFFFFF"/>
        </w:rPr>
        <w:t>@</w:t>
      </w:r>
      <w:proofErr w:type="spellStart"/>
      <w:r>
        <w:rPr>
          <w:rStyle w:val="HTMLCode"/>
          <w:b/>
          <w:bCs/>
          <w:color w:val="0D0D0D"/>
          <w:sz w:val="21"/>
          <w:szCs w:val="21"/>
          <w:bdr w:val="single" w:sz="2" w:space="0" w:color="E3E3E3" w:frame="1"/>
          <w:shd w:val="clear" w:color="auto" w:fill="FFFFFF"/>
        </w:rPr>
        <w:t>FunctionalInterface</w:t>
      </w:r>
      <w:proofErr w:type="spellEnd"/>
      <w:r>
        <w:rPr>
          <w:rFonts w:ascii="Segoe UI" w:hAnsi="Segoe UI" w:cs="Segoe UI"/>
          <w:color w:val="0D0D0D"/>
          <w:shd w:val="clear" w:color="auto" w:fill="FFFFFF"/>
        </w:rPr>
        <w:t xml:space="preserve"> annotation in Java. </w:t>
      </w:r>
    </w:p>
    <w:p w:rsidR="000D3A37" w:rsidRDefault="000D3A37" w:rsidP="001B4FBB">
      <w:pPr>
        <w:pStyle w:val="ListParagraph"/>
        <w:numPr>
          <w:ilvl w:val="0"/>
          <w:numId w:val="23"/>
        </w:numPr>
        <w:shd w:val="clear" w:color="auto" w:fill="FFFFFF"/>
        <w:spacing w:before="0"/>
        <w:ind w:left="270" w:hanging="180"/>
        <w:rPr>
          <w:rFonts w:ascii="Segoe UI" w:hAnsi="Segoe UI" w:cs="Segoe UI"/>
          <w:color w:val="0D0D0D"/>
          <w:shd w:val="clear" w:color="auto" w:fill="FFFFFF"/>
        </w:rPr>
      </w:pPr>
      <w:r>
        <w:rPr>
          <w:rFonts w:ascii="Segoe UI" w:hAnsi="Segoe UI" w:cs="Segoe UI"/>
          <w:color w:val="0D0D0D"/>
          <w:shd w:val="clear" w:color="auto" w:fill="FFFFFF"/>
        </w:rPr>
        <w:t>It must have only one abstract method.</w:t>
      </w:r>
    </w:p>
    <w:p w:rsidR="000D3A37" w:rsidRDefault="000D3A37" w:rsidP="001B4FBB">
      <w:pPr>
        <w:pStyle w:val="ListParagraph"/>
        <w:numPr>
          <w:ilvl w:val="0"/>
          <w:numId w:val="23"/>
        </w:numPr>
        <w:shd w:val="clear" w:color="auto" w:fill="FFFFFF"/>
        <w:spacing w:before="0"/>
        <w:ind w:left="270" w:hanging="180"/>
        <w:rPr>
          <w:rFonts w:ascii="Segoe UI" w:hAnsi="Segoe UI" w:cs="Segoe UI"/>
          <w:color w:val="0D0D0D"/>
          <w:shd w:val="clear" w:color="auto" w:fill="FFFFFF"/>
        </w:rPr>
      </w:pPr>
      <w:r>
        <w:rPr>
          <w:rFonts w:ascii="Segoe UI" w:hAnsi="Segoe UI" w:cs="Segoe UI"/>
          <w:color w:val="0D0D0D"/>
          <w:shd w:val="clear" w:color="auto" w:fill="FFFFFF"/>
        </w:rPr>
        <w:t>It can have any number of default methods or static methods.</w:t>
      </w:r>
    </w:p>
    <w:p w:rsidR="000D3A37" w:rsidRDefault="000D3A37" w:rsidP="000D3A37">
      <w:pPr>
        <w:shd w:val="clear" w:color="auto" w:fill="FFFFFF"/>
        <w:ind w:left="270" w:hanging="180"/>
        <w:rPr>
          <w:rFonts w:ascii="Segoe UI" w:hAnsi="Segoe UI" w:cs="Segoe UI"/>
          <w:color w:val="0D0D0D"/>
          <w:shd w:val="clear" w:color="auto" w:fill="FFFFFF"/>
        </w:rPr>
      </w:pPr>
    </w:p>
    <w:p w:rsidR="000D3A37" w:rsidRDefault="000D3A37" w:rsidP="000D3A37">
      <w:pPr>
        <w:shd w:val="clear" w:color="auto" w:fill="FFFFFF"/>
        <w:ind w:left="270" w:hanging="180"/>
        <w:rPr>
          <w:rFonts w:ascii="Segoe UI" w:hAnsi="Segoe UI" w:cs="Segoe UI"/>
          <w:color w:val="0D0D0D"/>
          <w:shd w:val="clear" w:color="auto" w:fill="FFFFFF"/>
        </w:rPr>
      </w:pPr>
    </w:p>
    <w:p w:rsidR="000D3A37" w:rsidRDefault="000D3A37" w:rsidP="000D3A37">
      <w:pPr>
        <w:shd w:val="clear" w:color="auto" w:fill="FFFFFF"/>
        <w:rPr>
          <w:rFonts w:ascii="Segoe UI" w:hAnsi="Segoe UI" w:cs="Segoe UI"/>
          <w:color w:val="0D0D0D"/>
          <w:shd w:val="clear" w:color="auto" w:fill="FFFFFF"/>
        </w:rPr>
      </w:pPr>
    </w:p>
    <w:p w:rsidR="000D3A37" w:rsidRDefault="000D3A37" w:rsidP="000D3A37"/>
    <w:p w:rsidR="000D3A37" w:rsidRPr="007E647E" w:rsidRDefault="000D3A37" w:rsidP="00240FF6">
      <w:pPr>
        <w:pStyle w:val="NormalWeb"/>
        <w:tabs>
          <w:tab w:val="left" w:pos="720"/>
        </w:tabs>
        <w:ind w:left="-360" w:firstLine="180"/>
      </w:pPr>
    </w:p>
    <w:p w:rsidR="00D02048" w:rsidRDefault="00D02048" w:rsidP="001B4FBB">
      <w:pPr>
        <w:pStyle w:val="Heading5"/>
        <w:numPr>
          <w:ilvl w:val="0"/>
          <w:numId w:val="3"/>
        </w:numPr>
      </w:pPr>
      <w:r w:rsidRPr="00D02048">
        <w:t>Stream API</w:t>
      </w:r>
    </w:p>
    <w:p w:rsidR="00914FAA" w:rsidRDefault="00914FAA" w:rsidP="00914FAA"/>
    <w:p w:rsidR="00914FAA" w:rsidRDefault="00914FAA" w:rsidP="00914FAA">
      <w:pPr>
        <w:pStyle w:val="Quote"/>
        <w:rPr>
          <w:rStyle w:val="IntenseQuoteChar"/>
          <w:rFonts w:ascii="Bell MT" w:hAnsi="Bell MT"/>
        </w:rPr>
      </w:pPr>
      <w:r>
        <w:t>`</w:t>
      </w:r>
      <w:r>
        <w:tab/>
      </w:r>
      <w:r>
        <w:tab/>
      </w:r>
      <w:r>
        <w:tab/>
      </w:r>
      <w:r>
        <w:rPr>
          <w:rStyle w:val="IntenseQuoteChar"/>
          <w:rFonts w:ascii="Bell MT" w:hAnsi="Bell MT"/>
        </w:rPr>
        <w:t xml:space="preserve"> </w:t>
      </w:r>
    </w:p>
    <w:p w:rsidR="00914FAA" w:rsidRDefault="00914FAA" w:rsidP="001B4FBB">
      <w:pPr>
        <w:pStyle w:val="Quote"/>
        <w:numPr>
          <w:ilvl w:val="0"/>
          <w:numId w:val="9"/>
        </w:numPr>
        <w:spacing w:before="0" w:after="200" w:line="276" w:lineRule="auto"/>
        <w:ind w:right="0"/>
        <w:jc w:val="left"/>
        <w:rPr>
          <w:rFonts w:eastAsia="Times New Roman" w:cs="Times New Roman"/>
          <w:color w:val="000000" w:themeColor="text1"/>
          <w:sz w:val="24"/>
          <w:szCs w:val="24"/>
        </w:rPr>
      </w:pPr>
      <w:r>
        <w:rPr>
          <w:rFonts w:ascii="Bell MT" w:eastAsia="Times New Roman" w:hAnsi="Bell MT" w:cs="Times New Roman"/>
          <w:b/>
          <w:bCs/>
          <w:i w:val="0"/>
          <w:sz w:val="24"/>
          <w:szCs w:val="24"/>
        </w:rPr>
        <w:t>What is the Stream API in Java 8?</w:t>
      </w:r>
    </w:p>
    <w:p w:rsidR="00914FAA" w:rsidRDefault="00914FAA" w:rsidP="00914FAA">
      <w:pPr>
        <w:pStyle w:val="ListParagraph"/>
        <w:rPr>
          <w:rFonts w:ascii="Bell MT" w:eastAsia="Times New Roman" w:hAnsi="Bell MT" w:cs="Times New Roman"/>
          <w:sz w:val="24"/>
          <w:szCs w:val="24"/>
        </w:rPr>
      </w:pPr>
    </w:p>
    <w:p w:rsidR="00914FAA" w:rsidRDefault="00914FAA" w:rsidP="001B4FBB">
      <w:pPr>
        <w:pStyle w:val="ListParagraph"/>
        <w:numPr>
          <w:ilvl w:val="0"/>
          <w:numId w:val="10"/>
        </w:numPr>
        <w:spacing w:before="0" w:after="160" w:line="256" w:lineRule="auto"/>
        <w:rPr>
          <w:rFonts w:ascii="Bell MT" w:eastAsia="Times New Roman" w:hAnsi="Bell MT" w:cs="Times New Roman"/>
          <w:sz w:val="24"/>
          <w:szCs w:val="24"/>
        </w:rPr>
      </w:pPr>
      <w:r>
        <w:rPr>
          <w:rFonts w:ascii="Bell MT" w:eastAsia="Times New Roman" w:hAnsi="Bell MT" w:cs="Times New Roman"/>
          <w:sz w:val="24"/>
          <w:szCs w:val="24"/>
        </w:rPr>
        <w:t xml:space="preserve">Stream is a sequence of elements that allows for functional and declarative processing of data collections. </w:t>
      </w:r>
    </w:p>
    <w:p w:rsidR="00914FAA" w:rsidRDefault="00914FAA" w:rsidP="001B4FBB">
      <w:pPr>
        <w:pStyle w:val="ListParagraph"/>
        <w:numPr>
          <w:ilvl w:val="0"/>
          <w:numId w:val="10"/>
        </w:numPr>
        <w:spacing w:before="0" w:after="160" w:line="256" w:lineRule="auto"/>
        <w:rPr>
          <w:rFonts w:ascii="Bell MT" w:eastAsia="Times New Roman" w:hAnsi="Bell MT" w:cs="Times New Roman"/>
          <w:sz w:val="24"/>
          <w:szCs w:val="24"/>
        </w:rPr>
      </w:pPr>
      <w:r>
        <w:rPr>
          <w:rFonts w:ascii="Bell MT" w:eastAsia="Times New Roman" w:hAnsi="Bell MT" w:cs="Times New Roman"/>
          <w:sz w:val="24"/>
          <w:szCs w:val="24"/>
        </w:rPr>
        <w:lastRenderedPageBreak/>
        <w:t>It provides operations like filtering, mapping, and reducing, and supports lazy evaluation and parallel processing. Streams enable concise and efficient manipulation of data in a more functional programming style.</w:t>
      </w:r>
    </w:p>
    <w:p w:rsidR="00914FAA" w:rsidRDefault="00914FAA" w:rsidP="001B4FBB">
      <w:pPr>
        <w:pStyle w:val="ListParagraph"/>
        <w:numPr>
          <w:ilvl w:val="0"/>
          <w:numId w:val="11"/>
        </w:numPr>
        <w:spacing w:before="0" w:after="160" w:line="256" w:lineRule="auto"/>
        <w:rPr>
          <w:rFonts w:ascii="Bell MT" w:eastAsia="Times New Roman" w:hAnsi="Bell MT" w:cs="Times New Roman"/>
          <w:sz w:val="24"/>
          <w:szCs w:val="24"/>
        </w:rPr>
      </w:pPr>
      <w:r>
        <w:rPr>
          <w:rFonts w:ascii="Bell MT" w:eastAsia="Times New Roman" w:hAnsi="Bell MT" w:cs="Times New Roman"/>
          <w:sz w:val="24"/>
          <w:szCs w:val="24"/>
        </w:rPr>
        <w:t xml:space="preserve">To create a stream, you can call the </w:t>
      </w:r>
      <w:proofErr w:type="gramStart"/>
      <w:r>
        <w:rPr>
          <w:rFonts w:eastAsia="Times New Roman" w:cs="Times New Roman"/>
        </w:rPr>
        <w:t>stream(</w:t>
      </w:r>
      <w:proofErr w:type="gramEnd"/>
      <w:r>
        <w:rPr>
          <w:rFonts w:eastAsia="Times New Roman" w:cs="Times New Roman"/>
        </w:rPr>
        <w:t>)</w:t>
      </w:r>
      <w:r>
        <w:rPr>
          <w:rFonts w:ascii="Bell MT" w:eastAsia="Times New Roman" w:hAnsi="Bell MT" w:cs="Times New Roman"/>
          <w:sz w:val="24"/>
          <w:szCs w:val="24"/>
        </w:rPr>
        <w:t xml:space="preserve"> method on a collection or array.</w:t>
      </w:r>
    </w:p>
    <w:p w:rsidR="00914FAA" w:rsidRDefault="00914FAA" w:rsidP="001B4FBB">
      <w:pPr>
        <w:pStyle w:val="ListParagraph"/>
        <w:numPr>
          <w:ilvl w:val="0"/>
          <w:numId w:val="11"/>
        </w:numPr>
        <w:spacing w:before="0" w:after="160" w:line="256" w:lineRule="auto"/>
        <w:rPr>
          <w:rFonts w:ascii="Bell MT" w:eastAsia="Times New Roman" w:hAnsi="Bell MT" w:cs="Times New Roman"/>
          <w:sz w:val="24"/>
          <w:szCs w:val="24"/>
        </w:rPr>
      </w:pPr>
      <w:r>
        <w:rPr>
          <w:rFonts w:ascii="Bell MT" w:eastAsia="Times New Roman" w:hAnsi="Bell MT" w:cs="Times New Roman"/>
          <w:sz w:val="24"/>
          <w:szCs w:val="24"/>
        </w:rPr>
        <w:t>Stream operations are lazy, they are only executed when a terminal operation is invoked on the stream</w:t>
      </w:r>
    </w:p>
    <w:p w:rsidR="00914FAA" w:rsidRDefault="00914FAA" w:rsidP="00914FAA">
      <w:pPr>
        <w:pStyle w:val="ListParagraph"/>
        <w:rPr>
          <w:rFonts w:ascii="Bell MT" w:hAnsi="Bell MT" w:cs="Calibri"/>
          <w:color w:val="374151"/>
          <w:sz w:val="24"/>
          <w:szCs w:val="24"/>
          <w:shd w:val="clear" w:color="auto" w:fill="F7F7F8"/>
        </w:rPr>
      </w:pPr>
    </w:p>
    <w:p w:rsidR="00914FAA" w:rsidRDefault="00914FAA" w:rsidP="00914FAA">
      <w:pPr>
        <w:pStyle w:val="ListParagraph"/>
        <w:rPr>
          <w:rFonts w:ascii="Bell MT" w:hAnsi="Bell MT" w:cs="Calibri"/>
          <w:color w:val="374151"/>
          <w:sz w:val="24"/>
          <w:szCs w:val="24"/>
          <w:highlight w:val="yellow"/>
          <w:shd w:val="clear" w:color="auto" w:fill="F7F7F8"/>
        </w:rPr>
      </w:pPr>
      <w:r>
        <w:rPr>
          <w:rFonts w:ascii="Bell MT" w:hAnsi="Bell MT" w:cs="Calibri"/>
          <w:color w:val="374151"/>
          <w:sz w:val="24"/>
          <w:szCs w:val="24"/>
          <w:shd w:val="clear" w:color="auto" w:fill="F7F7F8"/>
        </w:rPr>
        <w:t>+</w:t>
      </w:r>
      <w:proofErr w:type="gramStart"/>
      <w:r>
        <w:rPr>
          <w:rFonts w:ascii="Bell MT" w:hAnsi="Bell MT" w:cs="Calibri"/>
          <w:color w:val="374151"/>
          <w:sz w:val="24"/>
          <w:szCs w:val="24"/>
          <w:highlight w:val="yellow"/>
          <w:shd w:val="clear" w:color="auto" w:fill="F7F7F8"/>
        </w:rPr>
        <w:t>int[</w:t>
      </w:r>
      <w:proofErr w:type="gramEnd"/>
      <w:r>
        <w:rPr>
          <w:rFonts w:ascii="Bell MT" w:hAnsi="Bell MT" w:cs="Calibri"/>
          <w:color w:val="374151"/>
          <w:sz w:val="24"/>
          <w:szCs w:val="24"/>
          <w:highlight w:val="yellow"/>
          <w:shd w:val="clear" w:color="auto" w:fill="F7F7F8"/>
        </w:rPr>
        <w:t>] numbers = {1, 2, 3, 4, 5};</w:t>
      </w:r>
    </w:p>
    <w:p w:rsidR="00914FAA" w:rsidRDefault="00914FAA" w:rsidP="00914FAA">
      <w:pPr>
        <w:pStyle w:val="ListParagraph"/>
        <w:rPr>
          <w:rFonts w:ascii="Bell MT" w:hAnsi="Bell MT" w:cs="Calibri"/>
          <w:color w:val="374151"/>
          <w:sz w:val="24"/>
          <w:szCs w:val="24"/>
          <w:shd w:val="clear" w:color="auto" w:fill="F7F7F8"/>
        </w:rPr>
      </w:pPr>
      <w:proofErr w:type="spellStart"/>
      <w:r>
        <w:rPr>
          <w:rFonts w:ascii="Bell MT" w:hAnsi="Bell MT" w:cs="Calibri"/>
          <w:color w:val="374151"/>
          <w:sz w:val="24"/>
          <w:szCs w:val="24"/>
          <w:highlight w:val="yellow"/>
          <w:shd w:val="clear" w:color="auto" w:fill="F7F7F8"/>
        </w:rPr>
        <w:t>IntStream</w:t>
      </w:r>
      <w:proofErr w:type="spellEnd"/>
      <w:r>
        <w:rPr>
          <w:rFonts w:ascii="Bell MT" w:hAnsi="Bell MT" w:cs="Calibri"/>
          <w:color w:val="374151"/>
          <w:sz w:val="24"/>
          <w:szCs w:val="24"/>
          <w:highlight w:val="yellow"/>
          <w:shd w:val="clear" w:color="auto" w:fill="F7F7F8"/>
        </w:rPr>
        <w:t xml:space="preserve"> stream = </w:t>
      </w:r>
      <w:proofErr w:type="spellStart"/>
      <w:r>
        <w:rPr>
          <w:rFonts w:ascii="Bell MT" w:hAnsi="Bell MT" w:cs="Calibri"/>
          <w:color w:val="374151"/>
          <w:sz w:val="24"/>
          <w:szCs w:val="24"/>
          <w:highlight w:val="yellow"/>
          <w:shd w:val="clear" w:color="auto" w:fill="F7F7F8"/>
        </w:rPr>
        <w:t>Arrays.stream</w:t>
      </w:r>
      <w:proofErr w:type="spellEnd"/>
      <w:r>
        <w:rPr>
          <w:rFonts w:ascii="Bell MT" w:hAnsi="Bell MT" w:cs="Calibri"/>
          <w:color w:val="374151"/>
          <w:sz w:val="24"/>
          <w:szCs w:val="24"/>
          <w:highlight w:val="yellow"/>
          <w:shd w:val="clear" w:color="auto" w:fill="F7F7F8"/>
        </w:rPr>
        <w:t>(numbers);</w:t>
      </w:r>
    </w:p>
    <w:p w:rsidR="00914FAA" w:rsidRDefault="00914FAA" w:rsidP="00914FAA">
      <w:pPr>
        <w:pStyle w:val="ListParagraph"/>
        <w:rPr>
          <w:rFonts w:ascii="Bell MT" w:hAnsi="Bell MT" w:cs="Calibri"/>
          <w:color w:val="374151"/>
          <w:sz w:val="24"/>
          <w:szCs w:val="24"/>
          <w:shd w:val="clear" w:color="auto" w:fill="F7F7F8"/>
        </w:rPr>
      </w:pPr>
    </w:p>
    <w:p w:rsidR="00914FAA" w:rsidRDefault="00914FAA" w:rsidP="00914FAA">
      <w:pPr>
        <w:pStyle w:val="ListParagraph"/>
        <w:rPr>
          <w:rFonts w:ascii="Bell MT" w:hAnsi="Bell MT" w:cs="Calibri"/>
          <w:color w:val="374151"/>
          <w:sz w:val="24"/>
          <w:szCs w:val="24"/>
          <w:shd w:val="clear" w:color="auto" w:fill="F7F7F8"/>
        </w:rPr>
      </w:pPr>
    </w:p>
    <w:p w:rsidR="00914FAA" w:rsidRDefault="00914FAA" w:rsidP="00914FAA">
      <w:pPr>
        <w:pStyle w:val="ListParagraph"/>
        <w:rPr>
          <w:rFonts w:ascii="Bell MT" w:hAnsi="Bell MT" w:cs="Calibri"/>
          <w:color w:val="374151"/>
          <w:sz w:val="24"/>
          <w:szCs w:val="24"/>
          <w:shd w:val="clear" w:color="auto" w:fill="F7F7F8"/>
        </w:rPr>
      </w:pPr>
    </w:p>
    <w:p w:rsidR="00914FAA" w:rsidRDefault="00914FAA" w:rsidP="00914FAA">
      <w:pPr>
        <w:pStyle w:val="ListParagraph"/>
        <w:rPr>
          <w:rFonts w:ascii="Bell MT" w:eastAsia="Times New Roman" w:hAnsi="Bell MT" w:cs="Calibri"/>
          <w:color w:val="374151"/>
          <w:sz w:val="24"/>
          <w:szCs w:val="24"/>
          <w:highlight w:val="yellow"/>
        </w:rPr>
      </w:pPr>
      <w:r>
        <w:rPr>
          <w:rFonts w:ascii="Bell MT" w:eastAsia="Times New Roman" w:hAnsi="Bell MT" w:cs="Calibri"/>
          <w:color w:val="374151"/>
          <w:sz w:val="24"/>
          <w:szCs w:val="24"/>
          <w:highlight w:val="yellow"/>
        </w:rPr>
        <w:t>// Filter out even numbers</w:t>
      </w:r>
    </w:p>
    <w:p w:rsidR="00914FAA" w:rsidRDefault="00914FAA" w:rsidP="00914FAA">
      <w:pPr>
        <w:pStyle w:val="ListParagraph"/>
        <w:rPr>
          <w:rFonts w:ascii="Bell MT" w:eastAsia="Times New Roman" w:hAnsi="Bell MT" w:cs="Calibri"/>
          <w:color w:val="374151"/>
          <w:sz w:val="24"/>
          <w:szCs w:val="24"/>
          <w:highlight w:val="yellow"/>
        </w:rPr>
      </w:pPr>
      <w:proofErr w:type="spellStart"/>
      <w:r>
        <w:rPr>
          <w:rFonts w:ascii="Bell MT" w:eastAsia="Times New Roman" w:hAnsi="Bell MT" w:cs="Calibri"/>
          <w:color w:val="374151"/>
          <w:sz w:val="24"/>
          <w:szCs w:val="24"/>
          <w:highlight w:val="yellow"/>
        </w:rPr>
        <w:t>IntStream</w:t>
      </w:r>
      <w:proofErr w:type="spellEnd"/>
      <w:r>
        <w:rPr>
          <w:rFonts w:ascii="Bell MT" w:eastAsia="Times New Roman" w:hAnsi="Bell MT" w:cs="Calibri"/>
          <w:color w:val="374151"/>
          <w:sz w:val="24"/>
          <w:szCs w:val="24"/>
          <w:highlight w:val="yellow"/>
        </w:rPr>
        <w:t xml:space="preserve"> filtered = </w:t>
      </w:r>
      <w:proofErr w:type="spellStart"/>
      <w:proofErr w:type="gramStart"/>
      <w:r>
        <w:rPr>
          <w:rFonts w:ascii="Bell MT" w:eastAsia="Times New Roman" w:hAnsi="Bell MT" w:cs="Calibri"/>
          <w:color w:val="374151"/>
          <w:sz w:val="24"/>
          <w:szCs w:val="24"/>
          <w:highlight w:val="yellow"/>
        </w:rPr>
        <w:t>stream.filter</w:t>
      </w:r>
      <w:proofErr w:type="spellEnd"/>
      <w:proofErr w:type="gramEnd"/>
      <w:r>
        <w:rPr>
          <w:rFonts w:ascii="Bell MT" w:eastAsia="Times New Roman" w:hAnsi="Bell MT" w:cs="Calibri"/>
          <w:color w:val="374151"/>
          <w:sz w:val="24"/>
          <w:szCs w:val="24"/>
          <w:highlight w:val="yellow"/>
        </w:rPr>
        <w:t>(n -&gt; n % 2 == 1);</w:t>
      </w:r>
    </w:p>
    <w:p w:rsidR="00914FAA" w:rsidRDefault="00914FAA" w:rsidP="00914FAA">
      <w:pPr>
        <w:pStyle w:val="ListParagraph"/>
        <w:rPr>
          <w:rFonts w:ascii="Bell MT" w:eastAsia="Times New Roman" w:hAnsi="Bell MT" w:cs="Calibri"/>
          <w:color w:val="374151"/>
          <w:sz w:val="24"/>
          <w:szCs w:val="24"/>
          <w:highlight w:val="yellow"/>
        </w:rPr>
      </w:pPr>
    </w:p>
    <w:p w:rsidR="00914FAA" w:rsidRDefault="00914FAA" w:rsidP="00914FAA">
      <w:pPr>
        <w:pStyle w:val="ListParagraph"/>
        <w:rPr>
          <w:rFonts w:ascii="Bell MT" w:eastAsia="Times New Roman" w:hAnsi="Bell MT" w:cs="Calibri"/>
          <w:color w:val="374151"/>
          <w:sz w:val="24"/>
          <w:szCs w:val="24"/>
          <w:highlight w:val="yellow"/>
        </w:rPr>
      </w:pPr>
      <w:r>
        <w:rPr>
          <w:rFonts w:ascii="Bell MT" w:eastAsia="Times New Roman" w:hAnsi="Bell MT" w:cs="Calibri"/>
          <w:color w:val="374151"/>
          <w:sz w:val="24"/>
          <w:szCs w:val="24"/>
          <w:highlight w:val="yellow"/>
        </w:rPr>
        <w:t>// Double each number</w:t>
      </w:r>
    </w:p>
    <w:p w:rsidR="00914FAA" w:rsidRDefault="00914FAA" w:rsidP="00914FAA">
      <w:pPr>
        <w:pStyle w:val="ListParagraph"/>
        <w:rPr>
          <w:rFonts w:ascii="Bell MT" w:eastAsia="Times New Roman" w:hAnsi="Bell MT" w:cs="Calibri"/>
          <w:color w:val="374151"/>
          <w:sz w:val="24"/>
          <w:szCs w:val="24"/>
          <w:highlight w:val="yellow"/>
        </w:rPr>
      </w:pPr>
      <w:proofErr w:type="spellStart"/>
      <w:r>
        <w:rPr>
          <w:rFonts w:ascii="Bell MT" w:eastAsia="Times New Roman" w:hAnsi="Bell MT" w:cs="Calibri"/>
          <w:color w:val="374151"/>
          <w:sz w:val="24"/>
          <w:szCs w:val="24"/>
          <w:highlight w:val="yellow"/>
        </w:rPr>
        <w:t>IntStream</w:t>
      </w:r>
      <w:proofErr w:type="spellEnd"/>
      <w:r>
        <w:rPr>
          <w:rFonts w:ascii="Bell MT" w:eastAsia="Times New Roman" w:hAnsi="Bell MT" w:cs="Calibri"/>
          <w:color w:val="374151"/>
          <w:sz w:val="24"/>
          <w:szCs w:val="24"/>
          <w:highlight w:val="yellow"/>
        </w:rPr>
        <w:t xml:space="preserve"> mapped = </w:t>
      </w:r>
      <w:proofErr w:type="spellStart"/>
      <w:proofErr w:type="gramStart"/>
      <w:r>
        <w:rPr>
          <w:rFonts w:ascii="Bell MT" w:eastAsia="Times New Roman" w:hAnsi="Bell MT" w:cs="Calibri"/>
          <w:color w:val="374151"/>
          <w:sz w:val="24"/>
          <w:szCs w:val="24"/>
          <w:highlight w:val="yellow"/>
        </w:rPr>
        <w:t>stream.map</w:t>
      </w:r>
      <w:proofErr w:type="spellEnd"/>
      <w:r>
        <w:rPr>
          <w:rFonts w:ascii="Bell MT" w:eastAsia="Times New Roman" w:hAnsi="Bell MT" w:cs="Calibri"/>
          <w:color w:val="374151"/>
          <w:sz w:val="24"/>
          <w:szCs w:val="24"/>
          <w:highlight w:val="yellow"/>
        </w:rPr>
        <w:t>(</w:t>
      </w:r>
      <w:proofErr w:type="gramEnd"/>
      <w:r>
        <w:rPr>
          <w:rFonts w:ascii="Bell MT" w:eastAsia="Times New Roman" w:hAnsi="Bell MT" w:cs="Calibri"/>
          <w:color w:val="374151"/>
          <w:sz w:val="24"/>
          <w:szCs w:val="24"/>
          <w:highlight w:val="yellow"/>
        </w:rPr>
        <w:t>n -&gt; n * 2);</w:t>
      </w:r>
    </w:p>
    <w:p w:rsidR="00914FAA" w:rsidRDefault="00914FAA" w:rsidP="00914FAA">
      <w:pPr>
        <w:pStyle w:val="ListParagraph"/>
        <w:rPr>
          <w:rFonts w:ascii="Bell MT" w:eastAsia="Times New Roman" w:hAnsi="Bell MT" w:cs="Calibri"/>
          <w:color w:val="374151"/>
          <w:sz w:val="24"/>
          <w:szCs w:val="24"/>
          <w:highlight w:val="yellow"/>
        </w:rPr>
      </w:pPr>
    </w:p>
    <w:p w:rsidR="00914FAA" w:rsidRDefault="00914FAA" w:rsidP="00914FAA">
      <w:pPr>
        <w:pStyle w:val="ListParagraph"/>
        <w:rPr>
          <w:rFonts w:ascii="Bell MT" w:eastAsia="Times New Roman" w:hAnsi="Bell MT" w:cs="Calibri"/>
          <w:b/>
          <w:color w:val="374151"/>
          <w:sz w:val="24"/>
          <w:szCs w:val="24"/>
          <w:highlight w:val="yellow"/>
        </w:rPr>
      </w:pPr>
      <w:r>
        <w:rPr>
          <w:rFonts w:ascii="Bell MT" w:eastAsia="Times New Roman" w:hAnsi="Bell MT" w:cs="Calibri"/>
          <w:color w:val="374151"/>
          <w:sz w:val="24"/>
          <w:szCs w:val="24"/>
          <w:highlight w:val="yellow"/>
        </w:rPr>
        <w:t>// Compute the sum of all numbers</w:t>
      </w:r>
    </w:p>
    <w:p w:rsidR="00914FAA" w:rsidRDefault="00914FAA" w:rsidP="00914FAA">
      <w:pPr>
        <w:pStyle w:val="ListParagraph"/>
        <w:rPr>
          <w:rFonts w:ascii="Bell MT" w:eastAsia="Times New Roman" w:hAnsi="Bell MT" w:cs="Calibri"/>
          <w:color w:val="374151"/>
          <w:sz w:val="24"/>
          <w:szCs w:val="24"/>
        </w:rPr>
      </w:pPr>
      <w:r>
        <w:rPr>
          <w:rFonts w:ascii="Bell MT" w:eastAsia="Times New Roman" w:hAnsi="Bell MT" w:cs="Calibri"/>
          <w:color w:val="374151"/>
          <w:sz w:val="24"/>
          <w:szCs w:val="24"/>
          <w:highlight w:val="yellow"/>
        </w:rPr>
        <w:t xml:space="preserve">int sum = </w:t>
      </w:r>
      <w:proofErr w:type="spellStart"/>
      <w:proofErr w:type="gramStart"/>
      <w:r>
        <w:rPr>
          <w:rFonts w:ascii="Bell MT" w:eastAsia="Times New Roman" w:hAnsi="Bell MT" w:cs="Calibri"/>
          <w:color w:val="374151"/>
          <w:sz w:val="24"/>
          <w:szCs w:val="24"/>
          <w:highlight w:val="yellow"/>
        </w:rPr>
        <w:t>stream.reduce</w:t>
      </w:r>
      <w:proofErr w:type="spellEnd"/>
      <w:proofErr w:type="gramEnd"/>
      <w:r>
        <w:rPr>
          <w:rFonts w:ascii="Bell MT" w:eastAsia="Times New Roman" w:hAnsi="Bell MT" w:cs="Calibri"/>
          <w:color w:val="374151"/>
          <w:sz w:val="24"/>
          <w:szCs w:val="24"/>
          <w:highlight w:val="yellow"/>
        </w:rPr>
        <w:t>(0, (a, b) -&gt; a + b);</w:t>
      </w:r>
    </w:p>
    <w:p w:rsidR="00914FAA" w:rsidRDefault="00914FAA" w:rsidP="001B4FBB">
      <w:pPr>
        <w:pStyle w:val="ListParagraph"/>
        <w:numPr>
          <w:ilvl w:val="0"/>
          <w:numId w:val="12"/>
        </w:numPr>
        <w:spacing w:before="0" w:after="160" w:line="256" w:lineRule="auto"/>
        <w:rPr>
          <w:rFonts w:ascii="Bell MT" w:eastAsia="Times New Roman" w:hAnsi="Bell MT" w:cs="Calibri"/>
          <w:b/>
          <w:color w:val="374151"/>
          <w:sz w:val="24"/>
          <w:szCs w:val="24"/>
        </w:rPr>
      </w:pPr>
      <w:r>
        <w:rPr>
          <w:rFonts w:ascii="Bell MT" w:hAnsi="Bell MT" w:cs="Calibri"/>
          <w:b/>
          <w:color w:val="374151"/>
          <w:sz w:val="24"/>
          <w:szCs w:val="24"/>
          <w:shd w:val="clear" w:color="auto" w:fill="F7F7F8"/>
        </w:rPr>
        <w:t>Note that these operations do not modify the original stream, but instead create a new stream with the modified elements.</w:t>
      </w:r>
    </w:p>
    <w:p w:rsidR="00914FAA" w:rsidRDefault="00914FAA" w:rsidP="00914FAA">
      <w:pPr>
        <w:rPr>
          <w:rFonts w:ascii="Bell MT" w:eastAsia="Times New Roman" w:hAnsi="Bell MT" w:cs="Calibri"/>
          <w:color w:val="374151"/>
          <w:sz w:val="24"/>
          <w:szCs w:val="24"/>
        </w:rPr>
      </w:pPr>
    </w:p>
    <w:p w:rsidR="00914FAA" w:rsidRDefault="00914FAA" w:rsidP="001B4FBB">
      <w:pPr>
        <w:pStyle w:val="ListParagraph"/>
        <w:numPr>
          <w:ilvl w:val="0"/>
          <w:numId w:val="12"/>
        </w:numPr>
        <w:spacing w:before="0" w:after="160" w:line="256" w:lineRule="auto"/>
        <w:rPr>
          <w:rStyle w:val="HTMLCode"/>
          <w:rFonts w:ascii="Bell MT" w:hAnsi="Bell MT" w:cs="Calibri"/>
          <w:sz w:val="24"/>
          <w:szCs w:val="24"/>
        </w:rPr>
      </w:pPr>
      <w:r>
        <w:rPr>
          <w:rStyle w:val="Strong"/>
          <w:rFonts w:ascii="Bell MT" w:hAnsi="Bell MT" w:cs="Calibri"/>
          <w:color w:val="273239"/>
          <w:spacing w:val="2"/>
          <w:sz w:val="24"/>
          <w:szCs w:val="24"/>
          <w:bdr w:val="none" w:sz="0" w:space="0" w:color="auto" w:frame="1"/>
          <w:shd w:val="clear" w:color="auto" w:fill="FFFFFF"/>
        </w:rPr>
        <w:t>Intermediate Operations:</w:t>
      </w:r>
      <w:r>
        <w:rPr>
          <w:rStyle w:val="HTMLCode"/>
          <w:rFonts w:ascii="Bell MT" w:hAnsi="Bell MT" w:cs="Calibri"/>
          <w:b/>
          <w:bCs/>
          <w:sz w:val="24"/>
          <w:szCs w:val="24"/>
          <w:bdr w:val="single" w:sz="2" w:space="0" w:color="D9D9E3" w:frame="1"/>
          <w:shd w:val="clear" w:color="auto" w:fill="F7F7F8"/>
        </w:rPr>
        <w:t xml:space="preserve"> </w:t>
      </w:r>
    </w:p>
    <w:p w:rsidR="00914FAA" w:rsidRDefault="00914FAA" w:rsidP="001B4FBB">
      <w:pPr>
        <w:numPr>
          <w:ilvl w:val="1"/>
          <w:numId w:val="12"/>
        </w:numPr>
        <w:spacing w:before="100" w:beforeAutospacing="1" w:after="100" w:afterAutospacing="1"/>
        <w:rPr>
          <w:color w:val="273239"/>
          <w:spacing w:val="2"/>
          <w:shd w:val="clear" w:color="auto" w:fill="FFFFFF"/>
        </w:rPr>
      </w:pPr>
      <w:r>
        <w:rPr>
          <w:rFonts w:ascii="Bell MT" w:hAnsi="Bell MT" w:cs="Calibri"/>
          <w:color w:val="273239"/>
          <w:spacing w:val="2"/>
          <w:sz w:val="24"/>
          <w:szCs w:val="24"/>
          <w:shd w:val="clear" w:color="auto" w:fill="FFFFFF"/>
        </w:rPr>
        <w:t>An intermediate operation is an operation that processes the elements of a stream and returns another stream.</w:t>
      </w:r>
    </w:p>
    <w:p w:rsidR="00914FAA" w:rsidRDefault="00914FAA" w:rsidP="001B4FBB">
      <w:pPr>
        <w:numPr>
          <w:ilvl w:val="1"/>
          <w:numId w:val="12"/>
        </w:numPr>
        <w:spacing w:before="100" w:beforeAutospacing="1" w:after="100" w:afterAutospacing="1"/>
        <w:rPr>
          <w:rFonts w:ascii="Bell MT" w:hAnsi="Bell MT" w:cs="Calibri"/>
          <w:color w:val="273239"/>
          <w:spacing w:val="2"/>
          <w:sz w:val="24"/>
          <w:szCs w:val="24"/>
          <w:shd w:val="clear" w:color="auto" w:fill="FFFFFF"/>
        </w:rPr>
      </w:pPr>
      <w:r>
        <w:rPr>
          <w:rFonts w:ascii="Bell MT" w:hAnsi="Bell MT" w:cs="Calibri"/>
          <w:color w:val="273239"/>
          <w:spacing w:val="2"/>
          <w:sz w:val="24"/>
          <w:szCs w:val="24"/>
          <w:shd w:val="clear" w:color="auto" w:fill="FFFFFF"/>
        </w:rPr>
        <w:t>It does not produce a final result but modifies or transforms the elements of the stream.</w:t>
      </w:r>
    </w:p>
    <w:p w:rsidR="00914FAA" w:rsidRDefault="00914FAA" w:rsidP="001B4FBB">
      <w:pPr>
        <w:numPr>
          <w:ilvl w:val="1"/>
          <w:numId w:val="12"/>
        </w:numPr>
        <w:spacing w:before="100" w:beforeAutospacing="1" w:after="100" w:afterAutospacing="1"/>
        <w:rPr>
          <w:rFonts w:ascii="Bell MT" w:hAnsi="Bell MT" w:cs="Calibri"/>
          <w:color w:val="273239"/>
          <w:spacing w:val="2"/>
          <w:sz w:val="24"/>
          <w:szCs w:val="24"/>
          <w:shd w:val="clear" w:color="auto" w:fill="FFFFFF"/>
        </w:rPr>
      </w:pPr>
      <w:r>
        <w:rPr>
          <w:rFonts w:ascii="Bell MT" w:hAnsi="Bell MT" w:cs="Calibri"/>
          <w:color w:val="273239"/>
          <w:spacing w:val="2"/>
          <w:sz w:val="24"/>
          <w:szCs w:val="24"/>
          <w:shd w:val="clear" w:color="auto" w:fill="FFFFFF"/>
        </w:rPr>
        <w:t>Intermediate operations are lazy and are only executed when a terminal operation is invoked on the stream.</w:t>
      </w:r>
    </w:p>
    <w:p w:rsidR="00914FAA" w:rsidRDefault="00914FAA" w:rsidP="001B4FBB">
      <w:pPr>
        <w:numPr>
          <w:ilvl w:val="1"/>
          <w:numId w:val="12"/>
        </w:numPr>
        <w:spacing w:before="100" w:beforeAutospacing="1" w:after="100" w:afterAutospacing="1"/>
        <w:rPr>
          <w:rFonts w:ascii="Bell MT" w:hAnsi="Bell MT" w:cs="Calibri"/>
          <w:color w:val="273239"/>
          <w:spacing w:val="2"/>
          <w:sz w:val="24"/>
          <w:szCs w:val="24"/>
          <w:shd w:val="clear" w:color="auto" w:fill="FFFFFF"/>
        </w:rPr>
      </w:pPr>
      <w:r>
        <w:rPr>
          <w:rFonts w:ascii="Bell MT" w:hAnsi="Bell MT" w:cs="Calibri"/>
          <w:color w:val="273239"/>
          <w:spacing w:val="2"/>
          <w:sz w:val="24"/>
          <w:szCs w:val="24"/>
          <w:shd w:val="clear" w:color="auto" w:fill="FFFFFF"/>
        </w:rPr>
        <w:t xml:space="preserve">Examples of intermediate operations include </w:t>
      </w:r>
      <w:proofErr w:type="gramStart"/>
      <w:r>
        <w:rPr>
          <w:rFonts w:ascii="Bell MT" w:hAnsi="Bell MT" w:cs="Calibri"/>
          <w:color w:val="273239"/>
          <w:spacing w:val="2"/>
          <w:sz w:val="24"/>
          <w:szCs w:val="24"/>
          <w:shd w:val="clear" w:color="auto" w:fill="FFFFFF"/>
        </w:rPr>
        <w:t>map(</w:t>
      </w:r>
      <w:proofErr w:type="gramEnd"/>
      <w:r>
        <w:rPr>
          <w:rFonts w:ascii="Bell MT" w:hAnsi="Bell MT" w:cs="Calibri"/>
          <w:color w:val="273239"/>
          <w:spacing w:val="2"/>
          <w:sz w:val="24"/>
          <w:szCs w:val="24"/>
          <w:shd w:val="clear" w:color="auto" w:fill="FFFFFF"/>
        </w:rPr>
        <w:t xml:space="preserve">), filter(), sorted(), distinct(), and </w:t>
      </w:r>
      <w:proofErr w:type="spellStart"/>
      <w:r>
        <w:rPr>
          <w:rFonts w:ascii="Bell MT" w:hAnsi="Bell MT" w:cs="Calibri"/>
          <w:color w:val="273239"/>
          <w:spacing w:val="2"/>
          <w:sz w:val="24"/>
          <w:szCs w:val="24"/>
          <w:shd w:val="clear" w:color="auto" w:fill="FFFFFF"/>
        </w:rPr>
        <w:t>flatMap</w:t>
      </w:r>
      <w:proofErr w:type="spellEnd"/>
      <w:r>
        <w:rPr>
          <w:rFonts w:ascii="Bell MT" w:hAnsi="Bell MT" w:cs="Calibri"/>
          <w:color w:val="273239"/>
          <w:spacing w:val="2"/>
          <w:sz w:val="24"/>
          <w:szCs w:val="24"/>
          <w:shd w:val="clear" w:color="auto" w:fill="FFFFFF"/>
        </w:rPr>
        <w:t>().</w:t>
      </w:r>
    </w:p>
    <w:p w:rsidR="00914FAA" w:rsidRPr="00914FAA" w:rsidRDefault="00914FAA" w:rsidP="00914FAA">
      <w:pPr>
        <w:pStyle w:val="ListParagraph"/>
        <w:rPr>
          <w:rStyle w:val="HTMLCode"/>
          <w:rFonts w:ascii="Bell MT" w:hAnsi="Bell MT" w:cs="Calibri"/>
          <w:b/>
          <w:bCs/>
          <w:sz w:val="24"/>
          <w:szCs w:val="24"/>
          <w:bdr w:val="single" w:sz="2" w:space="0" w:color="D9D9E3" w:frame="1"/>
          <w:shd w:val="clear" w:color="auto" w:fill="F7F7F8"/>
        </w:rPr>
      </w:pPr>
    </w:p>
    <w:p w:rsidR="00914FAA" w:rsidRPr="00914FAA" w:rsidRDefault="00914FAA" w:rsidP="00914FAA">
      <w:pPr>
        <w:pStyle w:val="NoSpacing"/>
        <w:ind w:left="-180" w:hanging="90"/>
        <w:rPr>
          <w:rFonts w:eastAsiaTheme="majorEastAsia" w:cstheme="majorBidi"/>
          <w:b/>
          <w:bCs/>
          <w:sz w:val="26"/>
          <w:szCs w:val="26"/>
          <w:shd w:val="clear" w:color="auto" w:fill="FFFFFF"/>
        </w:rPr>
      </w:pPr>
      <w:proofErr w:type="gramStart"/>
      <w:r w:rsidRPr="00914FAA">
        <w:rPr>
          <w:b/>
          <w:shd w:val="clear" w:color="auto" w:fill="FFFFFF"/>
        </w:rPr>
        <w:t>map(</w:t>
      </w:r>
      <w:proofErr w:type="gramEnd"/>
      <w:r w:rsidRPr="00914FAA">
        <w:rPr>
          <w:b/>
          <w:shd w:val="clear" w:color="auto" w:fill="FFFFFF"/>
        </w:rPr>
        <w:t>)</w:t>
      </w:r>
    </w:p>
    <w:p w:rsidR="00914FAA" w:rsidRDefault="00914FAA" w:rsidP="00914FAA">
      <w:pPr>
        <w:pStyle w:val="NoSpacing"/>
        <w:ind w:left="-180" w:hanging="90"/>
        <w:rPr>
          <w:rFonts w:cs="Calibri"/>
          <w:color w:val="273239"/>
          <w:spacing w:val="2"/>
          <w:sz w:val="24"/>
          <w:szCs w:val="24"/>
          <w:shd w:val="clear" w:color="auto" w:fill="FFFFFF"/>
        </w:rPr>
      </w:pPr>
      <w:r>
        <w:rPr>
          <w:rFonts w:cs="Calibri"/>
          <w:color w:val="273239"/>
          <w:spacing w:val="2"/>
          <w:sz w:val="24"/>
          <w:szCs w:val="24"/>
          <w:shd w:val="clear" w:color="auto" w:fill="FFFFFF"/>
        </w:rPr>
        <w:t xml:space="preserve">The </w:t>
      </w:r>
      <w:proofErr w:type="gramStart"/>
      <w:r>
        <w:rPr>
          <w:rFonts w:cs="Calibri"/>
          <w:color w:val="273239"/>
          <w:spacing w:val="2"/>
          <w:sz w:val="24"/>
          <w:szCs w:val="24"/>
          <w:shd w:val="clear" w:color="auto" w:fill="FFFFFF"/>
        </w:rPr>
        <w:t>map(</w:t>
      </w:r>
      <w:proofErr w:type="gramEnd"/>
      <w:r>
        <w:rPr>
          <w:rFonts w:cs="Calibri"/>
          <w:color w:val="273239"/>
          <w:spacing w:val="2"/>
          <w:sz w:val="24"/>
          <w:szCs w:val="24"/>
          <w:shd w:val="clear" w:color="auto" w:fill="FFFFFF"/>
        </w:rPr>
        <w:t>) method transforms each element of a stream into another object using a function that you provide. The function takes one input parameter and returns a transformed output.</w:t>
      </w:r>
    </w:p>
    <w:p w:rsidR="00914FAA" w:rsidRPr="00914FAA" w:rsidRDefault="00914FAA" w:rsidP="00914FAA">
      <w:pPr>
        <w:pStyle w:val="NoSpacing"/>
        <w:ind w:left="-180" w:hanging="90"/>
        <w:rPr>
          <w:rFonts w:cs="Calibri"/>
          <w:b/>
          <w:color w:val="273239"/>
          <w:spacing w:val="2"/>
          <w:sz w:val="24"/>
          <w:szCs w:val="24"/>
          <w:shd w:val="clear" w:color="auto" w:fill="FFFFFF"/>
        </w:rPr>
      </w:pPr>
    </w:p>
    <w:p w:rsidR="00914FAA" w:rsidRPr="00914FAA" w:rsidRDefault="00914FAA" w:rsidP="00914FAA">
      <w:pPr>
        <w:pStyle w:val="NoSpacing"/>
        <w:ind w:left="-180" w:hanging="90"/>
        <w:rPr>
          <w:rFonts w:cstheme="majorBidi"/>
          <w:b/>
          <w:color w:val="5B9BD5" w:themeColor="accent1"/>
          <w:sz w:val="26"/>
          <w:szCs w:val="26"/>
          <w:shd w:val="clear" w:color="auto" w:fill="FFFFFF"/>
        </w:rPr>
      </w:pPr>
      <w:proofErr w:type="gramStart"/>
      <w:r w:rsidRPr="00914FAA">
        <w:rPr>
          <w:b/>
          <w:shd w:val="clear" w:color="auto" w:fill="FFFFFF"/>
        </w:rPr>
        <w:t>Filter(</w:t>
      </w:r>
      <w:proofErr w:type="gramEnd"/>
      <w:r w:rsidRPr="00914FAA">
        <w:rPr>
          <w:b/>
          <w:shd w:val="clear" w:color="auto" w:fill="FFFFFF"/>
        </w:rPr>
        <w:t>)</w:t>
      </w:r>
    </w:p>
    <w:p w:rsidR="00914FAA" w:rsidRDefault="00914FAA" w:rsidP="00914FAA">
      <w:pPr>
        <w:pStyle w:val="NoSpacing"/>
        <w:ind w:left="-180" w:hanging="90"/>
        <w:rPr>
          <w:rFonts w:cs="Calibri"/>
          <w:color w:val="273239"/>
          <w:spacing w:val="2"/>
          <w:sz w:val="24"/>
          <w:szCs w:val="24"/>
          <w:shd w:val="clear" w:color="auto" w:fill="FFFFFF"/>
        </w:rPr>
      </w:pPr>
      <w:r>
        <w:rPr>
          <w:rFonts w:cs="Calibri"/>
          <w:color w:val="273239"/>
          <w:spacing w:val="2"/>
          <w:sz w:val="24"/>
          <w:szCs w:val="24"/>
          <w:shd w:val="clear" w:color="auto" w:fill="FFFFFF"/>
        </w:rPr>
        <w:t>A filter in a stream can modify, transform, data from the stream as it passes through the filter. Filters can be used for a variety of purposes, such as data validation, data transformation, data reduction, or data analysis.</w:t>
      </w:r>
    </w:p>
    <w:p w:rsidR="00914FAA" w:rsidRDefault="00914FAA" w:rsidP="00914FAA">
      <w:pPr>
        <w:pStyle w:val="NoSpacing"/>
        <w:ind w:left="-180" w:hanging="90"/>
        <w:rPr>
          <w:rFonts w:cs="Calibri"/>
          <w:color w:val="273239"/>
          <w:spacing w:val="2"/>
          <w:sz w:val="24"/>
          <w:szCs w:val="24"/>
          <w:shd w:val="clear" w:color="auto" w:fill="FFFFFF"/>
        </w:rPr>
      </w:pPr>
    </w:p>
    <w:p w:rsidR="00914FAA" w:rsidRPr="00914FAA" w:rsidRDefault="00914FAA" w:rsidP="00914FAA">
      <w:pPr>
        <w:pStyle w:val="NoSpacing"/>
        <w:ind w:left="-180" w:hanging="90"/>
        <w:rPr>
          <w:rFonts w:cstheme="majorBidi"/>
          <w:b/>
          <w:color w:val="5B9BD5" w:themeColor="accent1"/>
          <w:sz w:val="26"/>
          <w:szCs w:val="26"/>
          <w:shd w:val="clear" w:color="auto" w:fill="FFFFFF"/>
        </w:rPr>
      </w:pPr>
      <w:proofErr w:type="gramStart"/>
      <w:r w:rsidRPr="00914FAA">
        <w:rPr>
          <w:b/>
          <w:shd w:val="clear" w:color="auto" w:fill="FFFFFF"/>
        </w:rPr>
        <w:t>Sorted(</w:t>
      </w:r>
      <w:proofErr w:type="gramEnd"/>
      <w:r w:rsidRPr="00914FAA">
        <w:rPr>
          <w:b/>
          <w:shd w:val="clear" w:color="auto" w:fill="FFFFFF"/>
        </w:rPr>
        <w:t>)</w:t>
      </w:r>
    </w:p>
    <w:p w:rsidR="00914FAA" w:rsidRDefault="00914FAA" w:rsidP="00914FAA">
      <w:pPr>
        <w:pStyle w:val="NoSpacing"/>
        <w:ind w:left="-180" w:hanging="90"/>
        <w:rPr>
          <w:rFonts w:cs="Calibri"/>
          <w:color w:val="273239"/>
          <w:spacing w:val="2"/>
          <w:sz w:val="24"/>
          <w:szCs w:val="24"/>
          <w:shd w:val="clear" w:color="auto" w:fill="FFFFFF"/>
        </w:rPr>
      </w:pPr>
      <w:r>
        <w:rPr>
          <w:rFonts w:cs="Calibri"/>
          <w:color w:val="273239"/>
          <w:spacing w:val="2"/>
          <w:sz w:val="24"/>
          <w:szCs w:val="24"/>
          <w:shd w:val="clear" w:color="auto" w:fill="FFFFFF"/>
        </w:rPr>
        <w:t xml:space="preserve"> The sorted method is used to sort the stream.</w:t>
      </w:r>
    </w:p>
    <w:p w:rsidR="00914FAA" w:rsidRDefault="00914FAA" w:rsidP="00914FAA">
      <w:pPr>
        <w:pStyle w:val="NoSpacing"/>
        <w:ind w:left="360" w:hanging="450"/>
        <w:rPr>
          <w:shd w:val="clear" w:color="auto" w:fill="FFFFFF"/>
        </w:rPr>
      </w:pPr>
    </w:p>
    <w:p w:rsidR="00914FAA" w:rsidRPr="00914FAA" w:rsidRDefault="00914FAA" w:rsidP="00914FAA">
      <w:pPr>
        <w:pStyle w:val="NoSpacing"/>
        <w:ind w:left="360" w:hanging="450"/>
        <w:rPr>
          <w:color w:val="2E74B5" w:themeColor="accent1" w:themeShade="BF"/>
          <w:sz w:val="28"/>
          <w:szCs w:val="28"/>
        </w:rPr>
      </w:pPr>
      <w:r w:rsidRPr="00914FAA">
        <w:rPr>
          <w:rStyle w:val="Strong"/>
          <w:bCs w:val="0"/>
        </w:rPr>
        <w:t>All Intermediate Operations (List)</w:t>
      </w:r>
    </w:p>
    <w:p w:rsidR="00914FAA" w:rsidRPr="00914FAA" w:rsidRDefault="00914FAA" w:rsidP="00914FAA">
      <w:pPr>
        <w:pStyle w:val="NoSpacing"/>
        <w:ind w:left="360" w:hanging="450"/>
        <w:rPr>
          <w:i/>
        </w:rPr>
      </w:pPr>
      <w:proofErr w:type="gramStart"/>
      <w:r w:rsidRPr="00914FAA">
        <w:rPr>
          <w:i/>
        </w:rPr>
        <w:t>filter(</w:t>
      </w:r>
      <w:proofErr w:type="gramEnd"/>
      <w:r w:rsidRPr="00914FAA">
        <w:rPr>
          <w:i/>
        </w:rPr>
        <w:t>)</w:t>
      </w:r>
    </w:p>
    <w:p w:rsidR="00914FAA" w:rsidRPr="00914FAA" w:rsidRDefault="00914FAA" w:rsidP="00914FAA">
      <w:pPr>
        <w:pStyle w:val="NoSpacing"/>
        <w:ind w:left="360" w:hanging="450"/>
        <w:rPr>
          <w:i/>
        </w:rPr>
      </w:pPr>
      <w:proofErr w:type="gramStart"/>
      <w:r w:rsidRPr="00914FAA">
        <w:rPr>
          <w:i/>
        </w:rPr>
        <w:t>map(</w:t>
      </w:r>
      <w:proofErr w:type="gramEnd"/>
      <w:r w:rsidRPr="00914FAA">
        <w:rPr>
          <w:i/>
        </w:rPr>
        <w:t>)</w:t>
      </w:r>
    </w:p>
    <w:p w:rsidR="00914FAA" w:rsidRPr="00914FAA" w:rsidRDefault="00914FAA" w:rsidP="00914FAA">
      <w:pPr>
        <w:pStyle w:val="NoSpacing"/>
        <w:ind w:left="360" w:hanging="450"/>
        <w:rPr>
          <w:i/>
        </w:rPr>
      </w:pPr>
      <w:proofErr w:type="spellStart"/>
      <w:proofErr w:type="gramStart"/>
      <w:r w:rsidRPr="00914FAA">
        <w:rPr>
          <w:i/>
        </w:rPr>
        <w:t>flatMap</w:t>
      </w:r>
      <w:proofErr w:type="spellEnd"/>
      <w:r w:rsidRPr="00914FAA">
        <w:rPr>
          <w:i/>
        </w:rPr>
        <w:t>(</w:t>
      </w:r>
      <w:proofErr w:type="gramEnd"/>
      <w:r w:rsidRPr="00914FAA">
        <w:rPr>
          <w:i/>
        </w:rPr>
        <w:t>)</w:t>
      </w:r>
    </w:p>
    <w:p w:rsidR="00914FAA" w:rsidRPr="00914FAA" w:rsidRDefault="00914FAA" w:rsidP="00914FAA">
      <w:pPr>
        <w:pStyle w:val="NoSpacing"/>
        <w:ind w:left="360" w:hanging="450"/>
        <w:rPr>
          <w:i/>
        </w:rPr>
      </w:pPr>
      <w:proofErr w:type="gramStart"/>
      <w:r w:rsidRPr="00914FAA">
        <w:rPr>
          <w:i/>
        </w:rPr>
        <w:t>distinct(</w:t>
      </w:r>
      <w:proofErr w:type="gramEnd"/>
      <w:r w:rsidRPr="00914FAA">
        <w:rPr>
          <w:i/>
        </w:rPr>
        <w:t>)</w:t>
      </w:r>
    </w:p>
    <w:p w:rsidR="00914FAA" w:rsidRPr="00914FAA" w:rsidRDefault="00914FAA" w:rsidP="00914FAA">
      <w:pPr>
        <w:pStyle w:val="NoSpacing"/>
        <w:ind w:left="360" w:hanging="450"/>
        <w:rPr>
          <w:i/>
        </w:rPr>
      </w:pPr>
      <w:proofErr w:type="gramStart"/>
      <w:r w:rsidRPr="00914FAA">
        <w:rPr>
          <w:i/>
        </w:rPr>
        <w:t>sorted(</w:t>
      </w:r>
      <w:proofErr w:type="gramEnd"/>
      <w:r w:rsidRPr="00914FAA">
        <w:rPr>
          <w:i/>
        </w:rPr>
        <w:t>)</w:t>
      </w:r>
    </w:p>
    <w:p w:rsidR="00914FAA" w:rsidRPr="00914FAA" w:rsidRDefault="00914FAA" w:rsidP="00914FAA">
      <w:pPr>
        <w:pStyle w:val="NoSpacing"/>
        <w:ind w:left="360" w:hanging="450"/>
        <w:rPr>
          <w:i/>
        </w:rPr>
      </w:pPr>
      <w:proofErr w:type="gramStart"/>
      <w:r w:rsidRPr="00914FAA">
        <w:rPr>
          <w:i/>
        </w:rPr>
        <w:t>limit(</w:t>
      </w:r>
      <w:proofErr w:type="gramEnd"/>
      <w:r w:rsidRPr="00914FAA">
        <w:rPr>
          <w:i/>
        </w:rPr>
        <w:t>)</w:t>
      </w:r>
    </w:p>
    <w:p w:rsidR="00914FAA" w:rsidRPr="00914FAA" w:rsidRDefault="00914FAA" w:rsidP="00914FAA">
      <w:pPr>
        <w:pStyle w:val="NoSpacing"/>
        <w:ind w:left="360" w:hanging="450"/>
        <w:rPr>
          <w:i/>
        </w:rPr>
      </w:pPr>
      <w:proofErr w:type="gramStart"/>
      <w:r w:rsidRPr="00914FAA">
        <w:rPr>
          <w:i/>
        </w:rPr>
        <w:t>skip(</w:t>
      </w:r>
      <w:proofErr w:type="gramEnd"/>
      <w:r w:rsidRPr="00914FAA">
        <w:rPr>
          <w:i/>
        </w:rPr>
        <w:t>)</w:t>
      </w:r>
    </w:p>
    <w:p w:rsidR="00914FAA" w:rsidRPr="00914FAA" w:rsidRDefault="00914FAA" w:rsidP="00914FAA">
      <w:pPr>
        <w:pStyle w:val="NoSpacing"/>
        <w:ind w:left="360" w:hanging="450"/>
        <w:rPr>
          <w:i/>
        </w:rPr>
      </w:pPr>
      <w:proofErr w:type="gramStart"/>
      <w:r w:rsidRPr="00914FAA">
        <w:rPr>
          <w:i/>
        </w:rPr>
        <w:lastRenderedPageBreak/>
        <w:t>peek(</w:t>
      </w:r>
      <w:proofErr w:type="gramEnd"/>
      <w:r w:rsidRPr="00914FAA">
        <w:rPr>
          <w:i/>
        </w:rPr>
        <w:t>)</w:t>
      </w:r>
    </w:p>
    <w:p w:rsidR="00914FAA" w:rsidRPr="00914FAA" w:rsidRDefault="00914FAA" w:rsidP="00914FAA">
      <w:pPr>
        <w:pStyle w:val="NoSpacing"/>
        <w:ind w:left="360" w:hanging="450"/>
        <w:rPr>
          <w:i/>
        </w:rPr>
      </w:pPr>
      <w:proofErr w:type="spellStart"/>
      <w:proofErr w:type="gramStart"/>
      <w:r w:rsidRPr="00914FAA">
        <w:rPr>
          <w:i/>
        </w:rPr>
        <w:t>mapToInt</w:t>
      </w:r>
      <w:proofErr w:type="spellEnd"/>
      <w:r w:rsidRPr="00914FAA">
        <w:rPr>
          <w:i/>
        </w:rPr>
        <w:t>(</w:t>
      </w:r>
      <w:proofErr w:type="gramEnd"/>
      <w:r w:rsidRPr="00914FAA">
        <w:rPr>
          <w:i/>
        </w:rPr>
        <w:t xml:space="preserve">), </w:t>
      </w:r>
      <w:proofErr w:type="spellStart"/>
      <w:r w:rsidRPr="00914FAA">
        <w:rPr>
          <w:i/>
        </w:rPr>
        <w:t>mapToLong</w:t>
      </w:r>
      <w:proofErr w:type="spellEnd"/>
      <w:r w:rsidRPr="00914FAA">
        <w:rPr>
          <w:i/>
        </w:rPr>
        <w:t xml:space="preserve">(), </w:t>
      </w:r>
      <w:proofErr w:type="spellStart"/>
      <w:r w:rsidRPr="00914FAA">
        <w:rPr>
          <w:i/>
        </w:rPr>
        <w:t>mapToDouble</w:t>
      </w:r>
      <w:proofErr w:type="spellEnd"/>
      <w:r w:rsidRPr="00914FAA">
        <w:rPr>
          <w:i/>
        </w:rPr>
        <w:t>()</w:t>
      </w:r>
    </w:p>
    <w:p w:rsidR="00914FAA" w:rsidRPr="00914FAA" w:rsidRDefault="00914FAA" w:rsidP="00914FAA">
      <w:pPr>
        <w:pStyle w:val="NoSpacing"/>
        <w:ind w:left="360" w:hanging="450"/>
        <w:rPr>
          <w:i/>
        </w:rPr>
      </w:pPr>
      <w:proofErr w:type="gramStart"/>
      <w:r w:rsidRPr="00914FAA">
        <w:rPr>
          <w:i/>
        </w:rPr>
        <w:t>boxed(</w:t>
      </w:r>
      <w:proofErr w:type="gramEnd"/>
      <w:r w:rsidRPr="00914FAA">
        <w:rPr>
          <w:i/>
        </w:rPr>
        <w:t>)</w:t>
      </w:r>
    </w:p>
    <w:p w:rsidR="00914FAA" w:rsidRPr="00914FAA" w:rsidRDefault="00914FAA" w:rsidP="00914FAA">
      <w:pPr>
        <w:pStyle w:val="NoSpacing"/>
        <w:ind w:left="360" w:hanging="450"/>
        <w:rPr>
          <w:i/>
        </w:rPr>
      </w:pPr>
      <w:proofErr w:type="gramStart"/>
      <w:r w:rsidRPr="00914FAA">
        <w:rPr>
          <w:i/>
        </w:rPr>
        <w:t>parallel(</w:t>
      </w:r>
      <w:proofErr w:type="gramEnd"/>
      <w:r w:rsidRPr="00914FAA">
        <w:rPr>
          <w:i/>
        </w:rPr>
        <w:t>)</w:t>
      </w:r>
    </w:p>
    <w:p w:rsidR="00914FAA" w:rsidRPr="00914FAA" w:rsidRDefault="00914FAA" w:rsidP="00914FAA">
      <w:pPr>
        <w:pStyle w:val="NoSpacing"/>
        <w:ind w:left="360" w:hanging="450"/>
        <w:rPr>
          <w:i/>
        </w:rPr>
      </w:pPr>
      <w:proofErr w:type="gramStart"/>
      <w:r w:rsidRPr="00914FAA">
        <w:rPr>
          <w:i/>
        </w:rPr>
        <w:t>sequential(</w:t>
      </w:r>
      <w:proofErr w:type="gramEnd"/>
      <w:r w:rsidRPr="00914FAA">
        <w:rPr>
          <w:i/>
        </w:rPr>
        <w:t>)</w:t>
      </w:r>
    </w:p>
    <w:p w:rsidR="00914FAA" w:rsidRPr="00914FAA" w:rsidRDefault="00914FAA" w:rsidP="00914FAA">
      <w:pPr>
        <w:pStyle w:val="NoSpacing"/>
        <w:ind w:left="360" w:hanging="450"/>
        <w:rPr>
          <w:i/>
        </w:rPr>
      </w:pPr>
    </w:p>
    <w:p w:rsidR="00914FAA" w:rsidRPr="00914FAA" w:rsidRDefault="00914FAA" w:rsidP="00914FAA">
      <w:pPr>
        <w:pStyle w:val="NoSpacing"/>
        <w:ind w:left="360" w:hanging="450"/>
        <w:rPr>
          <w:b/>
        </w:rPr>
      </w:pPr>
      <w:r w:rsidRPr="00914FAA">
        <w:rPr>
          <w:b/>
        </w:rPr>
        <w:t xml:space="preserve"> </w:t>
      </w:r>
      <w:r w:rsidRPr="00914FAA">
        <w:rPr>
          <w:rStyle w:val="Strong"/>
          <w:bCs w:val="0"/>
        </w:rPr>
        <w:t>All Terminal Operations (List)</w:t>
      </w:r>
    </w:p>
    <w:p w:rsidR="00914FAA" w:rsidRPr="00914FAA" w:rsidRDefault="00914FAA" w:rsidP="00914FAA">
      <w:pPr>
        <w:pStyle w:val="NoSpacing"/>
        <w:ind w:left="360" w:hanging="450"/>
        <w:rPr>
          <w:i/>
        </w:rPr>
      </w:pPr>
      <w:proofErr w:type="spellStart"/>
      <w:proofErr w:type="gramStart"/>
      <w:r w:rsidRPr="00914FAA">
        <w:rPr>
          <w:i/>
        </w:rPr>
        <w:t>forEach</w:t>
      </w:r>
      <w:proofErr w:type="spellEnd"/>
      <w:r w:rsidRPr="00914FAA">
        <w:rPr>
          <w:i/>
        </w:rPr>
        <w:t>(</w:t>
      </w:r>
      <w:proofErr w:type="gramEnd"/>
      <w:r w:rsidRPr="00914FAA">
        <w:rPr>
          <w:i/>
        </w:rPr>
        <w:t>)</w:t>
      </w:r>
    </w:p>
    <w:p w:rsidR="00914FAA" w:rsidRPr="00914FAA" w:rsidRDefault="00914FAA" w:rsidP="00914FAA">
      <w:pPr>
        <w:pStyle w:val="NoSpacing"/>
        <w:ind w:left="360" w:hanging="450"/>
        <w:rPr>
          <w:i/>
        </w:rPr>
      </w:pPr>
      <w:proofErr w:type="spellStart"/>
      <w:proofErr w:type="gramStart"/>
      <w:r w:rsidRPr="00914FAA">
        <w:rPr>
          <w:i/>
        </w:rPr>
        <w:t>forEachOrdered</w:t>
      </w:r>
      <w:proofErr w:type="spellEnd"/>
      <w:r w:rsidRPr="00914FAA">
        <w:rPr>
          <w:i/>
        </w:rPr>
        <w:t>(</w:t>
      </w:r>
      <w:proofErr w:type="gramEnd"/>
      <w:r w:rsidRPr="00914FAA">
        <w:rPr>
          <w:i/>
        </w:rPr>
        <w:t>)</w:t>
      </w:r>
    </w:p>
    <w:p w:rsidR="00914FAA" w:rsidRPr="00914FAA" w:rsidRDefault="00914FAA" w:rsidP="00914FAA">
      <w:pPr>
        <w:pStyle w:val="NoSpacing"/>
        <w:ind w:left="360" w:hanging="450"/>
        <w:rPr>
          <w:i/>
        </w:rPr>
      </w:pPr>
      <w:proofErr w:type="gramStart"/>
      <w:r w:rsidRPr="00914FAA">
        <w:rPr>
          <w:i/>
        </w:rPr>
        <w:t>collect(</w:t>
      </w:r>
      <w:proofErr w:type="gramEnd"/>
      <w:r w:rsidRPr="00914FAA">
        <w:rPr>
          <w:i/>
        </w:rPr>
        <w:t>)</w:t>
      </w:r>
    </w:p>
    <w:p w:rsidR="00914FAA" w:rsidRPr="00914FAA" w:rsidRDefault="00914FAA" w:rsidP="00914FAA">
      <w:pPr>
        <w:pStyle w:val="NoSpacing"/>
        <w:ind w:left="360" w:hanging="450"/>
        <w:rPr>
          <w:i/>
        </w:rPr>
      </w:pPr>
      <w:proofErr w:type="gramStart"/>
      <w:r w:rsidRPr="00914FAA">
        <w:rPr>
          <w:i/>
        </w:rPr>
        <w:t>reduce(</w:t>
      </w:r>
      <w:proofErr w:type="gramEnd"/>
      <w:r w:rsidRPr="00914FAA">
        <w:rPr>
          <w:i/>
        </w:rPr>
        <w:t>)</w:t>
      </w:r>
    </w:p>
    <w:p w:rsidR="00914FAA" w:rsidRPr="00914FAA" w:rsidRDefault="00914FAA" w:rsidP="00914FAA">
      <w:pPr>
        <w:pStyle w:val="NoSpacing"/>
        <w:ind w:left="360" w:hanging="450"/>
        <w:rPr>
          <w:i/>
        </w:rPr>
      </w:pPr>
      <w:proofErr w:type="gramStart"/>
      <w:r w:rsidRPr="00914FAA">
        <w:rPr>
          <w:i/>
        </w:rPr>
        <w:t>min(</w:t>
      </w:r>
      <w:proofErr w:type="gramEnd"/>
      <w:r w:rsidRPr="00914FAA">
        <w:rPr>
          <w:i/>
        </w:rPr>
        <w:t>)</w:t>
      </w:r>
    </w:p>
    <w:p w:rsidR="00914FAA" w:rsidRPr="00914FAA" w:rsidRDefault="00914FAA" w:rsidP="00914FAA">
      <w:pPr>
        <w:pStyle w:val="NoSpacing"/>
        <w:ind w:left="360" w:hanging="450"/>
        <w:rPr>
          <w:i/>
        </w:rPr>
      </w:pPr>
      <w:proofErr w:type="gramStart"/>
      <w:r w:rsidRPr="00914FAA">
        <w:rPr>
          <w:i/>
        </w:rPr>
        <w:t>max(</w:t>
      </w:r>
      <w:proofErr w:type="gramEnd"/>
      <w:r w:rsidRPr="00914FAA">
        <w:rPr>
          <w:i/>
        </w:rPr>
        <w:t>)</w:t>
      </w:r>
    </w:p>
    <w:p w:rsidR="00914FAA" w:rsidRPr="00914FAA" w:rsidRDefault="00914FAA" w:rsidP="00914FAA">
      <w:pPr>
        <w:pStyle w:val="NoSpacing"/>
        <w:ind w:left="360" w:hanging="450"/>
        <w:rPr>
          <w:i/>
        </w:rPr>
      </w:pPr>
      <w:proofErr w:type="gramStart"/>
      <w:r w:rsidRPr="00914FAA">
        <w:rPr>
          <w:i/>
        </w:rPr>
        <w:t>count(</w:t>
      </w:r>
      <w:proofErr w:type="gramEnd"/>
      <w:r w:rsidRPr="00914FAA">
        <w:rPr>
          <w:i/>
        </w:rPr>
        <w:t>)</w:t>
      </w:r>
    </w:p>
    <w:p w:rsidR="00914FAA" w:rsidRPr="00914FAA" w:rsidRDefault="00914FAA" w:rsidP="00914FAA">
      <w:pPr>
        <w:pStyle w:val="NoSpacing"/>
        <w:ind w:left="360" w:hanging="450"/>
        <w:rPr>
          <w:i/>
        </w:rPr>
      </w:pPr>
      <w:proofErr w:type="spellStart"/>
      <w:proofErr w:type="gramStart"/>
      <w:r w:rsidRPr="00914FAA">
        <w:rPr>
          <w:i/>
        </w:rPr>
        <w:t>anyMatch</w:t>
      </w:r>
      <w:proofErr w:type="spellEnd"/>
      <w:r w:rsidRPr="00914FAA">
        <w:rPr>
          <w:i/>
        </w:rPr>
        <w:t>(</w:t>
      </w:r>
      <w:proofErr w:type="gramEnd"/>
      <w:r w:rsidRPr="00914FAA">
        <w:rPr>
          <w:i/>
        </w:rPr>
        <w:t>)</w:t>
      </w:r>
    </w:p>
    <w:p w:rsidR="00914FAA" w:rsidRPr="00914FAA" w:rsidRDefault="00914FAA" w:rsidP="00914FAA">
      <w:pPr>
        <w:pStyle w:val="NoSpacing"/>
        <w:ind w:left="360" w:hanging="450"/>
        <w:rPr>
          <w:i/>
        </w:rPr>
      </w:pPr>
      <w:proofErr w:type="spellStart"/>
      <w:proofErr w:type="gramStart"/>
      <w:r w:rsidRPr="00914FAA">
        <w:rPr>
          <w:i/>
        </w:rPr>
        <w:t>allMatch</w:t>
      </w:r>
      <w:proofErr w:type="spellEnd"/>
      <w:r w:rsidRPr="00914FAA">
        <w:rPr>
          <w:i/>
        </w:rPr>
        <w:t>(</w:t>
      </w:r>
      <w:proofErr w:type="gramEnd"/>
      <w:r w:rsidRPr="00914FAA">
        <w:rPr>
          <w:i/>
        </w:rPr>
        <w:t>)</w:t>
      </w:r>
    </w:p>
    <w:p w:rsidR="00914FAA" w:rsidRPr="00914FAA" w:rsidRDefault="00914FAA" w:rsidP="00914FAA">
      <w:pPr>
        <w:pStyle w:val="NoSpacing"/>
        <w:ind w:left="360" w:hanging="450"/>
        <w:rPr>
          <w:i/>
        </w:rPr>
      </w:pPr>
      <w:proofErr w:type="spellStart"/>
      <w:proofErr w:type="gramStart"/>
      <w:r w:rsidRPr="00914FAA">
        <w:rPr>
          <w:i/>
        </w:rPr>
        <w:t>noneMatch</w:t>
      </w:r>
      <w:proofErr w:type="spellEnd"/>
      <w:r w:rsidRPr="00914FAA">
        <w:rPr>
          <w:i/>
        </w:rPr>
        <w:t>(</w:t>
      </w:r>
      <w:proofErr w:type="gramEnd"/>
      <w:r w:rsidRPr="00914FAA">
        <w:rPr>
          <w:i/>
        </w:rPr>
        <w:t>)</w:t>
      </w:r>
    </w:p>
    <w:p w:rsidR="00914FAA" w:rsidRPr="00914FAA" w:rsidRDefault="00914FAA" w:rsidP="00914FAA">
      <w:pPr>
        <w:pStyle w:val="NoSpacing"/>
        <w:ind w:left="360" w:hanging="450"/>
        <w:rPr>
          <w:i/>
        </w:rPr>
      </w:pPr>
      <w:proofErr w:type="spellStart"/>
      <w:proofErr w:type="gramStart"/>
      <w:r w:rsidRPr="00914FAA">
        <w:rPr>
          <w:i/>
        </w:rPr>
        <w:t>findFirst</w:t>
      </w:r>
      <w:proofErr w:type="spellEnd"/>
      <w:r w:rsidRPr="00914FAA">
        <w:rPr>
          <w:i/>
        </w:rPr>
        <w:t>(</w:t>
      </w:r>
      <w:proofErr w:type="gramEnd"/>
      <w:r w:rsidRPr="00914FAA">
        <w:rPr>
          <w:i/>
        </w:rPr>
        <w:t>)</w:t>
      </w:r>
    </w:p>
    <w:p w:rsidR="00914FAA" w:rsidRPr="00914FAA" w:rsidRDefault="00914FAA" w:rsidP="00914FAA">
      <w:pPr>
        <w:pStyle w:val="NoSpacing"/>
        <w:ind w:left="360" w:hanging="450"/>
        <w:rPr>
          <w:i/>
        </w:rPr>
      </w:pPr>
      <w:proofErr w:type="spellStart"/>
      <w:proofErr w:type="gramStart"/>
      <w:r w:rsidRPr="00914FAA">
        <w:rPr>
          <w:i/>
        </w:rPr>
        <w:t>findAny</w:t>
      </w:r>
      <w:proofErr w:type="spellEnd"/>
      <w:r w:rsidRPr="00914FAA">
        <w:rPr>
          <w:i/>
        </w:rPr>
        <w:t>(</w:t>
      </w:r>
      <w:proofErr w:type="gramEnd"/>
      <w:r w:rsidRPr="00914FAA">
        <w:rPr>
          <w:i/>
        </w:rPr>
        <w:t>)</w:t>
      </w:r>
    </w:p>
    <w:p w:rsidR="00914FAA" w:rsidRPr="00914FAA" w:rsidRDefault="00914FAA" w:rsidP="00914FAA">
      <w:pPr>
        <w:pStyle w:val="NoSpacing"/>
        <w:ind w:left="360" w:hanging="450"/>
        <w:rPr>
          <w:i/>
        </w:rPr>
      </w:pPr>
      <w:proofErr w:type="spellStart"/>
      <w:proofErr w:type="gramStart"/>
      <w:r w:rsidRPr="00914FAA">
        <w:rPr>
          <w:i/>
        </w:rPr>
        <w:t>toArray</w:t>
      </w:r>
      <w:proofErr w:type="spellEnd"/>
      <w:r w:rsidRPr="00914FAA">
        <w:rPr>
          <w:i/>
        </w:rPr>
        <w:t>(</w:t>
      </w:r>
      <w:proofErr w:type="gramEnd"/>
      <w:r w:rsidRPr="00914FAA">
        <w:rPr>
          <w:i/>
        </w:rPr>
        <w:t>)</w:t>
      </w:r>
    </w:p>
    <w:p w:rsidR="00914FAA" w:rsidRPr="00914FAA" w:rsidRDefault="00914FAA" w:rsidP="00914FAA">
      <w:pPr>
        <w:pStyle w:val="NoSpacing"/>
        <w:ind w:left="360" w:hanging="450"/>
        <w:rPr>
          <w:i/>
          <w:shd w:val="clear" w:color="auto" w:fill="FFFFFF"/>
        </w:rPr>
      </w:pPr>
    </w:p>
    <w:p w:rsidR="00914FAA" w:rsidRDefault="00914FAA" w:rsidP="00914FAA">
      <w:pPr>
        <w:pStyle w:val="NoSpacing"/>
        <w:ind w:left="360" w:hanging="450"/>
        <w:rPr>
          <w:rFonts w:eastAsia="Times New Roman" w:cs="Courier New"/>
          <w:color w:val="FFFFFF"/>
          <w:sz w:val="21"/>
          <w:szCs w:val="21"/>
          <w:shd w:val="clear" w:color="auto" w:fill="000000"/>
        </w:rPr>
      </w:pPr>
    </w:p>
    <w:p w:rsidR="00914FAA" w:rsidRDefault="00914FAA" w:rsidP="00914FAA">
      <w:pPr>
        <w:pStyle w:val="NoSpacing"/>
        <w:ind w:left="360" w:hanging="450"/>
        <w:rPr>
          <w:rFonts w:eastAsia="Times New Roman" w:cs="Courier New"/>
          <w:color w:val="FFFFFF"/>
          <w:sz w:val="21"/>
          <w:szCs w:val="21"/>
          <w:shd w:val="clear" w:color="auto" w:fill="000000"/>
        </w:rPr>
      </w:pPr>
    </w:p>
    <w:p w:rsidR="00914FAA" w:rsidRDefault="00914FAA" w:rsidP="00914FAA">
      <w:pPr>
        <w:pStyle w:val="NoSpacing"/>
        <w:ind w:left="360" w:hanging="450"/>
        <w:rPr>
          <w:rFonts w:eastAsia="Times New Roman" w:cs="Courier New"/>
          <w:color w:val="FFFFFF"/>
          <w:sz w:val="21"/>
          <w:szCs w:val="21"/>
          <w:shd w:val="clear" w:color="auto" w:fill="000000"/>
        </w:rPr>
      </w:pPr>
    </w:p>
    <w:p w:rsidR="00914FAA" w:rsidRDefault="00914FAA" w:rsidP="00914FAA">
      <w:pPr>
        <w:ind w:left="180"/>
        <w:rPr>
          <w:rFonts w:ascii="Bell MT" w:hAnsi="Bell MT" w:cs="Calibri"/>
          <w:color w:val="273239"/>
          <w:spacing w:val="2"/>
          <w:sz w:val="24"/>
          <w:szCs w:val="24"/>
          <w:shd w:val="clear" w:color="auto" w:fill="FFFFFF"/>
        </w:rPr>
      </w:pPr>
      <w:r>
        <w:rPr>
          <w:rFonts w:ascii="Bell MT" w:hAnsi="Bell MT" w:cs="Courier New"/>
          <w:color w:val="00A67D"/>
          <w:sz w:val="21"/>
          <w:szCs w:val="21"/>
          <w:highlight w:val="yellow"/>
          <w:shd w:val="clear" w:color="auto" w:fill="000000"/>
        </w:rPr>
        <w:t>ascending</w:t>
      </w:r>
    </w:p>
    <w:p w:rsidR="00914FAA" w:rsidRDefault="00914FAA" w:rsidP="00914FAA">
      <w:pPr>
        <w:ind w:left="180"/>
        <w:rPr>
          <w:rFonts w:ascii="Bell MT" w:eastAsia="Times New Roman" w:hAnsi="Bell MT" w:cs="Courier New"/>
          <w:color w:val="FFFFFF"/>
          <w:sz w:val="21"/>
          <w:szCs w:val="21"/>
          <w:shd w:val="clear" w:color="auto" w:fill="000000"/>
        </w:rPr>
      </w:pPr>
    </w:p>
    <w:p w:rsidR="00914FAA" w:rsidRDefault="00914FAA" w:rsidP="00914FAA">
      <w:pPr>
        <w:ind w:left="180"/>
        <w:rPr>
          <w:rFonts w:ascii="Bell MT" w:eastAsia="Times New Roman" w:hAnsi="Bell MT" w:cs="Courier New"/>
          <w:color w:val="FFFFFF"/>
          <w:sz w:val="21"/>
          <w:szCs w:val="21"/>
          <w:highlight w:val="darkBlue"/>
          <w:shd w:val="clear" w:color="auto" w:fill="000000"/>
        </w:rPr>
      </w:pPr>
      <w:r>
        <w:rPr>
          <w:rFonts w:ascii="Bell MT" w:eastAsia="Times New Roman" w:hAnsi="Bell MT" w:cs="Courier New"/>
          <w:color w:val="FFFFFF"/>
          <w:sz w:val="21"/>
          <w:szCs w:val="21"/>
          <w:highlight w:val="darkBlue"/>
          <w:shd w:val="clear" w:color="auto" w:fill="000000"/>
        </w:rPr>
        <w:t xml:space="preserve">List&lt;Integer&gt; </w:t>
      </w:r>
      <w:proofErr w:type="spellStart"/>
      <w:r>
        <w:rPr>
          <w:rFonts w:ascii="Bell MT" w:eastAsia="Times New Roman" w:hAnsi="Bell MT" w:cs="Courier New"/>
          <w:color w:val="FFFFFF"/>
          <w:sz w:val="21"/>
          <w:szCs w:val="21"/>
          <w:highlight w:val="darkBlue"/>
          <w:shd w:val="clear" w:color="auto" w:fill="000000"/>
        </w:rPr>
        <w:t>sortedNumbers</w:t>
      </w:r>
      <w:proofErr w:type="spellEnd"/>
      <w:r>
        <w:rPr>
          <w:rFonts w:ascii="Bell MT" w:eastAsia="Times New Roman" w:hAnsi="Bell MT" w:cs="Courier New"/>
          <w:color w:val="FFFFFF"/>
          <w:sz w:val="21"/>
          <w:szCs w:val="21"/>
          <w:highlight w:val="darkBlue"/>
          <w:shd w:val="clear" w:color="auto" w:fill="000000"/>
        </w:rPr>
        <w:t xml:space="preserve"> = </w:t>
      </w:r>
      <w:proofErr w:type="spellStart"/>
      <w:proofErr w:type="gramStart"/>
      <w:r>
        <w:rPr>
          <w:rFonts w:ascii="Bell MT" w:eastAsia="Times New Roman" w:hAnsi="Bell MT" w:cs="Courier New"/>
          <w:color w:val="FFFFFF"/>
          <w:sz w:val="21"/>
          <w:szCs w:val="21"/>
          <w:highlight w:val="darkBlue"/>
          <w:shd w:val="clear" w:color="auto" w:fill="000000"/>
        </w:rPr>
        <w:t>numbers.stream</w:t>
      </w:r>
      <w:proofErr w:type="spellEnd"/>
      <w:proofErr w:type="gramEnd"/>
      <w:r>
        <w:rPr>
          <w:rFonts w:ascii="Bell MT" w:eastAsia="Times New Roman" w:hAnsi="Bell MT" w:cs="Courier New"/>
          <w:color w:val="FFFFFF"/>
          <w:sz w:val="21"/>
          <w:szCs w:val="21"/>
          <w:highlight w:val="darkBlue"/>
          <w:shd w:val="clear" w:color="auto" w:fill="000000"/>
        </w:rPr>
        <w:t>().sorted()</w:t>
      </w:r>
    </w:p>
    <w:p w:rsidR="00914FAA" w:rsidRDefault="00914FAA" w:rsidP="00914FAA">
      <w:pPr>
        <w:ind w:left="180"/>
        <w:rPr>
          <w:rFonts w:ascii="Bell MT" w:hAnsi="Bell MT" w:cs="Calibri"/>
          <w:color w:val="273239"/>
          <w:spacing w:val="2"/>
          <w:sz w:val="24"/>
          <w:szCs w:val="24"/>
          <w:shd w:val="clear" w:color="auto" w:fill="FFFFFF"/>
        </w:rPr>
      </w:pPr>
      <w:r>
        <w:rPr>
          <w:rFonts w:ascii="Bell MT" w:eastAsia="Times New Roman" w:hAnsi="Bell MT" w:cs="Courier New"/>
          <w:color w:val="FFFFFF"/>
          <w:sz w:val="21"/>
          <w:szCs w:val="21"/>
          <w:highlight w:val="darkBlue"/>
          <w:shd w:val="clear" w:color="auto" w:fill="000000"/>
        </w:rPr>
        <w:t xml:space="preserve">                                             </w:t>
      </w:r>
      <w:proofErr w:type="gramStart"/>
      <w:r>
        <w:rPr>
          <w:rFonts w:ascii="Bell MT" w:eastAsia="Times New Roman" w:hAnsi="Bell MT" w:cs="Courier New"/>
          <w:color w:val="FFFFFF"/>
          <w:sz w:val="21"/>
          <w:szCs w:val="21"/>
          <w:highlight w:val="darkBlue"/>
          <w:shd w:val="clear" w:color="auto" w:fill="000000"/>
        </w:rPr>
        <w:t>.collect</w:t>
      </w:r>
      <w:proofErr w:type="gramEnd"/>
      <w:r>
        <w:rPr>
          <w:rFonts w:ascii="Bell MT" w:eastAsia="Times New Roman" w:hAnsi="Bell MT" w:cs="Courier New"/>
          <w:color w:val="FFFFFF"/>
          <w:sz w:val="21"/>
          <w:szCs w:val="21"/>
          <w:highlight w:val="darkBlue"/>
          <w:shd w:val="clear" w:color="auto" w:fill="000000"/>
        </w:rPr>
        <w:t>(</w:t>
      </w:r>
      <w:proofErr w:type="spellStart"/>
      <w:r>
        <w:rPr>
          <w:rFonts w:ascii="Bell MT" w:eastAsia="Times New Roman" w:hAnsi="Bell MT" w:cs="Courier New"/>
          <w:color w:val="FFFFFF"/>
          <w:sz w:val="21"/>
          <w:szCs w:val="21"/>
          <w:highlight w:val="darkBlue"/>
          <w:shd w:val="clear" w:color="auto" w:fill="000000"/>
        </w:rPr>
        <w:t>Collectors.toList</w:t>
      </w:r>
      <w:proofErr w:type="spellEnd"/>
      <w:r>
        <w:rPr>
          <w:rFonts w:ascii="Bell MT" w:eastAsia="Times New Roman" w:hAnsi="Bell MT" w:cs="Courier New"/>
          <w:color w:val="FFFFFF"/>
          <w:sz w:val="21"/>
          <w:szCs w:val="21"/>
          <w:highlight w:val="darkBlue"/>
          <w:shd w:val="clear" w:color="auto" w:fill="000000"/>
        </w:rPr>
        <w:t>());</w:t>
      </w:r>
    </w:p>
    <w:p w:rsidR="00914FAA" w:rsidRDefault="00914FAA" w:rsidP="00914FAA">
      <w:pPr>
        <w:ind w:left="180"/>
        <w:rPr>
          <w:rFonts w:ascii="Bell MT" w:hAnsi="Bell MT" w:cs="Calibri"/>
          <w:color w:val="273239"/>
          <w:spacing w:val="2"/>
          <w:sz w:val="24"/>
          <w:szCs w:val="24"/>
          <w:shd w:val="clear" w:color="auto" w:fill="FFFFFF"/>
        </w:rPr>
      </w:pPr>
      <w:r>
        <w:rPr>
          <w:rFonts w:ascii="Bell MT" w:hAnsi="Bell MT" w:cs="Courier New"/>
          <w:color w:val="00A67D"/>
          <w:sz w:val="21"/>
          <w:szCs w:val="21"/>
          <w:highlight w:val="yellow"/>
          <w:shd w:val="clear" w:color="auto" w:fill="000000"/>
        </w:rPr>
        <w:t>descending</w:t>
      </w:r>
    </w:p>
    <w:p w:rsidR="00914FAA" w:rsidRDefault="00914FAA" w:rsidP="00914FAA">
      <w:pPr>
        <w:ind w:left="180"/>
        <w:rPr>
          <w:rFonts w:ascii="Bell MT" w:hAnsi="Bell MT" w:cs="Courier New"/>
          <w:color w:val="FFFFFF"/>
          <w:sz w:val="21"/>
          <w:szCs w:val="21"/>
          <w:shd w:val="clear" w:color="auto" w:fill="000000"/>
        </w:rPr>
      </w:pPr>
      <w:r>
        <w:rPr>
          <w:rFonts w:ascii="Bell MT" w:hAnsi="Bell MT" w:cs="Courier New"/>
          <w:color w:val="FFFFFF"/>
          <w:sz w:val="21"/>
          <w:szCs w:val="21"/>
          <w:shd w:val="clear" w:color="auto" w:fill="000000"/>
        </w:rPr>
        <w:t xml:space="preserve">List&lt;Integer&gt; </w:t>
      </w:r>
      <w:proofErr w:type="spellStart"/>
      <w:r>
        <w:rPr>
          <w:rFonts w:ascii="Bell MT" w:hAnsi="Bell MT" w:cs="Courier New"/>
          <w:color w:val="FFFFFF"/>
          <w:sz w:val="21"/>
          <w:szCs w:val="21"/>
          <w:shd w:val="clear" w:color="auto" w:fill="000000"/>
        </w:rPr>
        <w:t>sortedNumbers</w:t>
      </w:r>
      <w:proofErr w:type="spellEnd"/>
      <w:r>
        <w:rPr>
          <w:rFonts w:ascii="Bell MT" w:hAnsi="Bell MT" w:cs="Courier New"/>
          <w:color w:val="FFFFFF"/>
          <w:sz w:val="21"/>
          <w:szCs w:val="21"/>
          <w:shd w:val="clear" w:color="auto" w:fill="000000"/>
        </w:rPr>
        <w:t xml:space="preserve"> = </w:t>
      </w:r>
    </w:p>
    <w:p w:rsidR="00914FAA" w:rsidRDefault="00914FAA" w:rsidP="00914FAA">
      <w:pPr>
        <w:ind w:left="180"/>
        <w:rPr>
          <w:rFonts w:ascii="Bell MT" w:hAnsi="Bell MT" w:cs="Courier New"/>
          <w:color w:val="FFFFFF"/>
          <w:sz w:val="21"/>
          <w:szCs w:val="21"/>
          <w:shd w:val="clear" w:color="auto" w:fill="000000"/>
        </w:rPr>
      </w:pPr>
      <w:proofErr w:type="spellStart"/>
      <w:proofErr w:type="gramStart"/>
      <w:r>
        <w:rPr>
          <w:rFonts w:ascii="Bell MT" w:hAnsi="Bell MT" w:cs="Courier New"/>
          <w:color w:val="FFFFFF"/>
          <w:sz w:val="21"/>
          <w:szCs w:val="21"/>
          <w:shd w:val="clear" w:color="auto" w:fill="000000"/>
        </w:rPr>
        <w:t>numbers.stream</w:t>
      </w:r>
      <w:proofErr w:type="spellEnd"/>
      <w:proofErr w:type="gramEnd"/>
      <w:r>
        <w:rPr>
          <w:rFonts w:ascii="Bell MT" w:hAnsi="Bell MT" w:cs="Courier New"/>
          <w:color w:val="FFFFFF"/>
          <w:sz w:val="21"/>
          <w:szCs w:val="21"/>
          <w:shd w:val="clear" w:color="auto" w:fill="000000"/>
        </w:rPr>
        <w:t>().sorted((a, b) -&gt; .</w:t>
      </w:r>
      <w:proofErr w:type="spellStart"/>
      <w:r>
        <w:rPr>
          <w:rFonts w:ascii="Bell MT" w:hAnsi="Bell MT" w:cs="Courier New"/>
          <w:color w:val="FFFFFF"/>
          <w:sz w:val="21"/>
          <w:szCs w:val="21"/>
          <w:shd w:val="clear" w:color="auto" w:fill="000000"/>
        </w:rPr>
        <w:t>compareTo</w:t>
      </w:r>
      <w:proofErr w:type="spellEnd"/>
      <w:r>
        <w:rPr>
          <w:rFonts w:ascii="Bell MT" w:hAnsi="Bell MT" w:cs="Courier New"/>
          <w:color w:val="FFFFFF"/>
          <w:sz w:val="21"/>
          <w:szCs w:val="21"/>
          <w:shd w:val="clear" w:color="auto" w:fill="000000"/>
        </w:rPr>
        <w:t>(a)).collect(</w:t>
      </w:r>
      <w:proofErr w:type="spellStart"/>
      <w:r>
        <w:rPr>
          <w:rFonts w:ascii="Bell MT" w:hAnsi="Bell MT" w:cs="Courier New"/>
          <w:color w:val="FFFFFF"/>
          <w:sz w:val="21"/>
          <w:szCs w:val="21"/>
          <w:shd w:val="clear" w:color="auto" w:fill="000000"/>
        </w:rPr>
        <w:t>Collectors.toList</w:t>
      </w:r>
      <w:proofErr w:type="spellEnd"/>
      <w:r>
        <w:rPr>
          <w:rFonts w:ascii="Bell MT" w:hAnsi="Bell MT" w:cs="Courier New"/>
          <w:color w:val="FFFFFF"/>
          <w:sz w:val="21"/>
          <w:szCs w:val="21"/>
          <w:shd w:val="clear" w:color="auto" w:fill="000000"/>
        </w:rPr>
        <w:t>());</w:t>
      </w:r>
      <w:r>
        <w:rPr>
          <w:rFonts w:ascii="Bell MT" w:hAnsi="Bell MT" w:cs="Calibri"/>
          <w:color w:val="273239"/>
          <w:spacing w:val="2"/>
          <w:sz w:val="24"/>
          <w:szCs w:val="24"/>
          <w:shd w:val="clear" w:color="auto" w:fill="FFFFFF"/>
        </w:rPr>
        <w:t xml:space="preserve"> </w:t>
      </w:r>
    </w:p>
    <w:p w:rsidR="00914FAA" w:rsidRDefault="00914FAA" w:rsidP="00914FAA">
      <w:pPr>
        <w:ind w:left="180"/>
        <w:rPr>
          <w:rFonts w:ascii="Bell MT" w:hAnsi="Bell MT" w:cs="Calibri"/>
          <w:color w:val="273239"/>
          <w:spacing w:val="2"/>
          <w:sz w:val="24"/>
          <w:szCs w:val="24"/>
          <w:shd w:val="clear" w:color="auto" w:fill="FFFFFF"/>
        </w:rPr>
      </w:pPr>
      <w:r>
        <w:rPr>
          <w:rFonts w:ascii="Bell MT" w:hAnsi="Bell MT" w:cs="Calibri"/>
          <w:color w:val="273239"/>
          <w:spacing w:val="2"/>
          <w:sz w:val="24"/>
          <w:szCs w:val="24"/>
          <w:shd w:val="clear" w:color="auto" w:fill="FFFFFF"/>
        </w:rPr>
        <w:t>Terminal Operations:</w:t>
      </w:r>
    </w:p>
    <w:p w:rsidR="00914FAA" w:rsidRDefault="00914FAA" w:rsidP="001B4FBB">
      <w:pPr>
        <w:numPr>
          <w:ilvl w:val="1"/>
          <w:numId w:val="9"/>
        </w:numPr>
        <w:spacing w:before="100" w:beforeAutospacing="1" w:after="100" w:afterAutospacing="1"/>
        <w:rPr>
          <w:rFonts w:ascii="Bell MT" w:hAnsi="Bell MT" w:cs="Calibri"/>
          <w:color w:val="273239"/>
          <w:spacing w:val="2"/>
          <w:sz w:val="24"/>
          <w:szCs w:val="24"/>
          <w:shd w:val="clear" w:color="auto" w:fill="FFFFFF"/>
        </w:rPr>
      </w:pPr>
      <w:r>
        <w:rPr>
          <w:rFonts w:ascii="Bell MT" w:hAnsi="Bell MT" w:cs="Calibri"/>
          <w:color w:val="273239"/>
          <w:spacing w:val="2"/>
          <w:sz w:val="24"/>
          <w:szCs w:val="24"/>
          <w:shd w:val="clear" w:color="auto" w:fill="FFFFFF"/>
        </w:rPr>
        <w:t>A terminal operation is an operation that produces a result and closes the stream.</w:t>
      </w:r>
    </w:p>
    <w:p w:rsidR="00914FAA" w:rsidRDefault="00914FAA" w:rsidP="001B4FBB">
      <w:pPr>
        <w:numPr>
          <w:ilvl w:val="1"/>
          <w:numId w:val="9"/>
        </w:numPr>
        <w:spacing w:before="100" w:beforeAutospacing="1" w:after="100" w:afterAutospacing="1"/>
        <w:rPr>
          <w:rFonts w:ascii="Bell MT" w:hAnsi="Bell MT" w:cs="Calibri"/>
          <w:color w:val="273239"/>
          <w:spacing w:val="2"/>
          <w:sz w:val="24"/>
          <w:szCs w:val="24"/>
          <w:shd w:val="clear" w:color="auto" w:fill="FFFFFF"/>
        </w:rPr>
      </w:pPr>
      <w:r>
        <w:rPr>
          <w:rFonts w:ascii="Bell MT" w:hAnsi="Bell MT" w:cs="Calibri"/>
          <w:color w:val="273239"/>
          <w:spacing w:val="2"/>
          <w:sz w:val="24"/>
          <w:szCs w:val="24"/>
          <w:shd w:val="clear" w:color="auto" w:fill="FFFFFF"/>
        </w:rPr>
        <w:t>It triggers the execution of intermediate operations and consumes the elements of the stream.</w:t>
      </w:r>
    </w:p>
    <w:p w:rsidR="00914FAA" w:rsidRDefault="00914FAA" w:rsidP="001B4FBB">
      <w:pPr>
        <w:numPr>
          <w:ilvl w:val="1"/>
          <w:numId w:val="9"/>
        </w:numPr>
        <w:spacing w:before="100" w:beforeAutospacing="1" w:after="100" w:afterAutospacing="1"/>
        <w:rPr>
          <w:rFonts w:ascii="Bell MT" w:hAnsi="Bell MT" w:cs="Calibri"/>
          <w:color w:val="273239"/>
          <w:spacing w:val="2"/>
          <w:sz w:val="24"/>
          <w:szCs w:val="24"/>
          <w:shd w:val="clear" w:color="auto" w:fill="FFFFFF"/>
        </w:rPr>
      </w:pPr>
      <w:r>
        <w:rPr>
          <w:rFonts w:ascii="Bell MT" w:hAnsi="Bell MT" w:cs="Calibri"/>
          <w:color w:val="273239"/>
          <w:spacing w:val="2"/>
          <w:sz w:val="24"/>
          <w:szCs w:val="24"/>
          <w:shd w:val="clear" w:color="auto" w:fill="FFFFFF"/>
        </w:rPr>
        <w:t>Terminal operations are eager and execute eagerly when invoked on the stream.</w:t>
      </w:r>
    </w:p>
    <w:p w:rsidR="00914FAA" w:rsidRDefault="00914FAA" w:rsidP="001B4FBB">
      <w:pPr>
        <w:numPr>
          <w:ilvl w:val="1"/>
          <w:numId w:val="9"/>
        </w:numPr>
        <w:spacing w:before="100" w:beforeAutospacing="1" w:after="100" w:afterAutospacing="1"/>
        <w:rPr>
          <w:rFonts w:ascii="Bell MT" w:hAnsi="Bell MT" w:cs="Calibri"/>
          <w:color w:val="273239"/>
          <w:spacing w:val="2"/>
          <w:sz w:val="24"/>
          <w:szCs w:val="24"/>
          <w:shd w:val="clear" w:color="auto" w:fill="FFFFFF"/>
        </w:rPr>
      </w:pPr>
      <w:r>
        <w:rPr>
          <w:rFonts w:ascii="Bell MT" w:hAnsi="Bell MT" w:cs="Calibri"/>
          <w:color w:val="273239"/>
          <w:spacing w:val="2"/>
          <w:sz w:val="24"/>
          <w:szCs w:val="24"/>
          <w:shd w:val="clear" w:color="auto" w:fill="FFFFFF"/>
        </w:rPr>
        <w:t xml:space="preserve">Examples of terminal operations include </w:t>
      </w:r>
      <w:proofErr w:type="gramStart"/>
      <w:r>
        <w:rPr>
          <w:rFonts w:ascii="Bell MT" w:hAnsi="Bell MT" w:cs="Calibri"/>
          <w:color w:val="273239"/>
          <w:spacing w:val="2"/>
          <w:sz w:val="24"/>
          <w:szCs w:val="24"/>
          <w:shd w:val="clear" w:color="auto" w:fill="FFFFFF"/>
        </w:rPr>
        <w:t>collect(</w:t>
      </w:r>
      <w:proofErr w:type="gramEnd"/>
      <w:r>
        <w:rPr>
          <w:rFonts w:ascii="Bell MT" w:hAnsi="Bell MT" w:cs="Calibri"/>
          <w:color w:val="273239"/>
          <w:spacing w:val="2"/>
          <w:sz w:val="24"/>
          <w:szCs w:val="24"/>
          <w:shd w:val="clear" w:color="auto" w:fill="FFFFFF"/>
        </w:rPr>
        <w:t xml:space="preserve">), </w:t>
      </w:r>
      <w:proofErr w:type="spellStart"/>
      <w:r>
        <w:rPr>
          <w:rFonts w:ascii="Bell MT" w:hAnsi="Bell MT" w:cs="Calibri"/>
          <w:color w:val="273239"/>
          <w:spacing w:val="2"/>
          <w:sz w:val="24"/>
          <w:szCs w:val="24"/>
          <w:shd w:val="clear" w:color="auto" w:fill="FFFFFF"/>
        </w:rPr>
        <w:t>forEach</w:t>
      </w:r>
      <w:proofErr w:type="spellEnd"/>
      <w:r>
        <w:rPr>
          <w:rFonts w:ascii="Bell MT" w:hAnsi="Bell MT" w:cs="Calibri"/>
          <w:color w:val="273239"/>
          <w:spacing w:val="2"/>
          <w:sz w:val="24"/>
          <w:szCs w:val="24"/>
          <w:shd w:val="clear" w:color="auto" w:fill="FFFFFF"/>
        </w:rPr>
        <w:t xml:space="preserve">(), reduce(), count(), and </w:t>
      </w:r>
      <w:proofErr w:type="spellStart"/>
      <w:r>
        <w:rPr>
          <w:rFonts w:ascii="Bell MT" w:hAnsi="Bell MT" w:cs="Calibri"/>
          <w:color w:val="273239"/>
          <w:spacing w:val="2"/>
          <w:sz w:val="24"/>
          <w:szCs w:val="24"/>
          <w:shd w:val="clear" w:color="auto" w:fill="FFFFFF"/>
        </w:rPr>
        <w:t>anyMatch</w:t>
      </w:r>
      <w:proofErr w:type="spellEnd"/>
      <w:r>
        <w:rPr>
          <w:rFonts w:ascii="Bell MT" w:hAnsi="Bell MT" w:cs="Calibri"/>
          <w:color w:val="273239"/>
          <w:spacing w:val="2"/>
          <w:sz w:val="24"/>
          <w:szCs w:val="24"/>
          <w:shd w:val="clear" w:color="auto" w:fill="FFFFFF"/>
        </w:rPr>
        <w:t>().</w:t>
      </w:r>
    </w:p>
    <w:p w:rsidR="00914FAA" w:rsidRDefault="00914FAA" w:rsidP="00914FAA">
      <w:pPr>
        <w:rPr>
          <w:rFonts w:ascii="Bell MT" w:hAnsi="Bell MT" w:cs="Calibri"/>
          <w:color w:val="273239"/>
          <w:spacing w:val="2"/>
          <w:sz w:val="24"/>
          <w:szCs w:val="24"/>
          <w:shd w:val="clear" w:color="auto" w:fill="FFFFFF"/>
        </w:rPr>
      </w:pPr>
    </w:p>
    <w:p w:rsidR="00914FAA" w:rsidRDefault="00914FAA" w:rsidP="00914FAA">
      <w:pPr>
        <w:ind w:left="270"/>
        <w:rPr>
          <w:shd w:val="clear" w:color="auto" w:fill="FFFFFF"/>
        </w:rPr>
      </w:pPr>
    </w:p>
    <w:p w:rsidR="00914FAA" w:rsidRDefault="00914FAA" w:rsidP="00914FAA">
      <w:pPr>
        <w:ind w:left="270"/>
        <w:rPr>
          <w:shd w:val="clear" w:color="auto" w:fill="FFFFFF"/>
        </w:rPr>
      </w:pPr>
      <w:proofErr w:type="gramStart"/>
      <w:r>
        <w:rPr>
          <w:rFonts w:eastAsiaTheme="majorEastAsia"/>
          <w:b/>
          <w:bCs/>
          <w:shd w:val="clear" w:color="auto" w:fill="FFFFFF"/>
        </w:rPr>
        <w:t>Collect</w:t>
      </w:r>
      <w:r>
        <w:rPr>
          <w:shd w:val="clear" w:color="auto" w:fill="FFFFFF"/>
        </w:rPr>
        <w:t>(</w:t>
      </w:r>
      <w:proofErr w:type="gramEnd"/>
      <w:r>
        <w:rPr>
          <w:shd w:val="clear" w:color="auto" w:fill="FFFFFF"/>
        </w:rPr>
        <w:t>)</w:t>
      </w:r>
    </w:p>
    <w:p w:rsidR="00914FAA" w:rsidRDefault="00914FAA" w:rsidP="00914FAA">
      <w:pPr>
        <w:ind w:left="270"/>
        <w:rPr>
          <w:rFonts w:cs="Calibri"/>
          <w:color w:val="273239"/>
          <w:spacing w:val="2"/>
          <w:sz w:val="24"/>
          <w:szCs w:val="24"/>
          <w:shd w:val="clear" w:color="auto" w:fill="FFFFFF"/>
        </w:rPr>
      </w:pPr>
      <w:r>
        <w:rPr>
          <w:rFonts w:cs="Calibri"/>
          <w:color w:val="273239"/>
          <w:spacing w:val="2"/>
          <w:sz w:val="24"/>
          <w:szCs w:val="24"/>
          <w:shd w:val="clear" w:color="auto" w:fill="FFFFFF"/>
        </w:rPr>
        <w:t xml:space="preserve">When you apply a collect operation to a stream, it processes each element of the stream and adds it to the specified container. </w:t>
      </w:r>
    </w:p>
    <w:p w:rsidR="00914FAA" w:rsidRDefault="00914FAA" w:rsidP="00914FAA">
      <w:pPr>
        <w:ind w:left="270"/>
        <w:rPr>
          <w:rFonts w:cs="Calibri"/>
          <w:color w:val="273239"/>
          <w:spacing w:val="2"/>
          <w:sz w:val="24"/>
          <w:szCs w:val="24"/>
          <w:shd w:val="clear" w:color="auto" w:fill="FFFFFF"/>
        </w:rPr>
      </w:pPr>
      <w:r>
        <w:rPr>
          <w:rFonts w:cs="Calibri"/>
          <w:color w:val="273239"/>
          <w:spacing w:val="2"/>
          <w:sz w:val="24"/>
          <w:szCs w:val="24"/>
          <w:shd w:val="clear" w:color="auto" w:fill="FFFFFF"/>
        </w:rPr>
        <w:t>The resulting container contains all the elements of the original stream in a more structured format that can be easily manipulated or processed further.</w:t>
      </w:r>
    </w:p>
    <w:p w:rsidR="00914FAA" w:rsidRDefault="00914FAA" w:rsidP="00914FAA">
      <w:pPr>
        <w:ind w:left="270"/>
        <w:rPr>
          <w:rFonts w:cs="Calibri"/>
          <w:color w:val="273239"/>
          <w:spacing w:val="2"/>
          <w:sz w:val="24"/>
          <w:szCs w:val="24"/>
          <w:shd w:val="clear" w:color="auto" w:fill="FFFFFF"/>
        </w:rPr>
      </w:pPr>
    </w:p>
    <w:p w:rsidR="00914FAA" w:rsidRDefault="00914FAA" w:rsidP="00914FAA">
      <w:pPr>
        <w:ind w:left="270"/>
        <w:rPr>
          <w:rFonts w:eastAsiaTheme="majorEastAsia"/>
          <w:b/>
          <w:bCs/>
          <w:shd w:val="clear" w:color="auto" w:fill="FFFFFF"/>
        </w:rPr>
      </w:pPr>
      <w:proofErr w:type="spellStart"/>
      <w:proofErr w:type="gramStart"/>
      <w:r>
        <w:rPr>
          <w:rFonts w:eastAsiaTheme="majorEastAsia"/>
          <w:b/>
          <w:bCs/>
          <w:shd w:val="clear" w:color="auto" w:fill="FFFFFF"/>
        </w:rPr>
        <w:t>forEach</w:t>
      </w:r>
      <w:proofErr w:type="spellEnd"/>
      <w:r>
        <w:rPr>
          <w:rFonts w:eastAsiaTheme="majorEastAsia"/>
          <w:b/>
          <w:bCs/>
          <w:shd w:val="clear" w:color="auto" w:fill="FFFFFF"/>
        </w:rPr>
        <w:t>(</w:t>
      </w:r>
      <w:proofErr w:type="gramEnd"/>
      <w:r>
        <w:rPr>
          <w:rFonts w:eastAsiaTheme="majorEastAsia"/>
          <w:b/>
          <w:bCs/>
          <w:shd w:val="clear" w:color="auto" w:fill="FFFFFF"/>
        </w:rPr>
        <w:t>)</w:t>
      </w:r>
    </w:p>
    <w:p w:rsidR="00914FAA" w:rsidRDefault="00914FAA" w:rsidP="00914FAA">
      <w:pPr>
        <w:ind w:left="270"/>
        <w:rPr>
          <w:rFonts w:cs="Calibri"/>
          <w:color w:val="273239"/>
          <w:spacing w:val="2"/>
          <w:sz w:val="24"/>
          <w:szCs w:val="24"/>
          <w:shd w:val="clear" w:color="auto" w:fill="FFFFFF"/>
        </w:rPr>
      </w:pPr>
      <w:r>
        <w:rPr>
          <w:rFonts w:cs="Calibri"/>
          <w:color w:val="273239"/>
          <w:spacing w:val="2"/>
          <w:sz w:val="24"/>
          <w:szCs w:val="24"/>
          <w:shd w:val="clear" w:color="auto" w:fill="FFFFFF"/>
        </w:rPr>
        <w:t xml:space="preserve"> The </w:t>
      </w:r>
      <w:proofErr w:type="spellStart"/>
      <w:r>
        <w:rPr>
          <w:rFonts w:cs="Calibri"/>
          <w:color w:val="273239"/>
          <w:spacing w:val="2"/>
          <w:sz w:val="24"/>
          <w:szCs w:val="24"/>
          <w:shd w:val="clear" w:color="auto" w:fill="FFFFFF"/>
        </w:rPr>
        <w:t>forEach</w:t>
      </w:r>
      <w:proofErr w:type="spellEnd"/>
      <w:r>
        <w:rPr>
          <w:rFonts w:cs="Calibri"/>
          <w:color w:val="273239"/>
          <w:spacing w:val="2"/>
          <w:sz w:val="24"/>
          <w:szCs w:val="24"/>
          <w:shd w:val="clear" w:color="auto" w:fill="FFFFFF"/>
        </w:rPr>
        <w:t xml:space="preserve"> method is used to iterate through every element of the stream.</w:t>
      </w:r>
    </w:p>
    <w:p w:rsidR="00914FAA" w:rsidRDefault="00914FAA" w:rsidP="00914FAA">
      <w:pPr>
        <w:ind w:left="270"/>
        <w:rPr>
          <w:rFonts w:cs="Calibri"/>
          <w:color w:val="273239"/>
          <w:spacing w:val="2"/>
          <w:sz w:val="24"/>
          <w:szCs w:val="24"/>
          <w:shd w:val="clear" w:color="auto" w:fill="FFFFFF"/>
        </w:rPr>
      </w:pPr>
    </w:p>
    <w:p w:rsidR="00914FAA" w:rsidRDefault="00914FAA" w:rsidP="00914FAA">
      <w:pPr>
        <w:ind w:left="270"/>
        <w:rPr>
          <w:rFonts w:cs="Calibri"/>
          <w:color w:val="273239"/>
          <w:spacing w:val="2"/>
          <w:sz w:val="24"/>
          <w:szCs w:val="24"/>
          <w:shd w:val="clear" w:color="auto" w:fill="FFFFFF"/>
        </w:rPr>
      </w:pPr>
    </w:p>
    <w:p w:rsidR="00914FAA" w:rsidRDefault="00914FAA" w:rsidP="00914FAA">
      <w:pPr>
        <w:ind w:left="270"/>
        <w:rPr>
          <w:rFonts w:eastAsiaTheme="majorEastAsia"/>
          <w:b/>
          <w:bCs/>
          <w:shd w:val="clear" w:color="auto" w:fill="FFFFFF"/>
        </w:rPr>
      </w:pPr>
      <w:proofErr w:type="gramStart"/>
      <w:r>
        <w:rPr>
          <w:rFonts w:eastAsiaTheme="majorEastAsia"/>
          <w:b/>
          <w:bCs/>
          <w:shd w:val="clear" w:color="auto" w:fill="FFFFFF"/>
        </w:rPr>
        <w:t>reduce(</w:t>
      </w:r>
      <w:proofErr w:type="gramEnd"/>
      <w:r>
        <w:rPr>
          <w:rFonts w:eastAsiaTheme="majorEastAsia"/>
          <w:b/>
          <w:bCs/>
          <w:shd w:val="clear" w:color="auto" w:fill="FFFFFF"/>
        </w:rPr>
        <w:t>)</w:t>
      </w:r>
    </w:p>
    <w:p w:rsidR="00914FAA" w:rsidRDefault="00914FAA" w:rsidP="00914FAA">
      <w:pPr>
        <w:ind w:left="270"/>
        <w:rPr>
          <w:rFonts w:cs="Calibri"/>
          <w:color w:val="273239"/>
          <w:spacing w:val="2"/>
          <w:sz w:val="24"/>
          <w:szCs w:val="24"/>
          <w:shd w:val="clear" w:color="auto" w:fill="FFFFFF"/>
        </w:rPr>
      </w:pPr>
      <w:r>
        <w:rPr>
          <w:rFonts w:cs="Calibri"/>
          <w:color w:val="273239"/>
          <w:spacing w:val="2"/>
          <w:sz w:val="24"/>
          <w:szCs w:val="24"/>
          <w:shd w:val="clear" w:color="auto" w:fill="FFFFFF"/>
        </w:rPr>
        <w:lastRenderedPageBreak/>
        <w:t>The reduce operation in Streams is used to combine the elements of the Stream into a single result.</w:t>
      </w:r>
    </w:p>
    <w:p w:rsidR="00914FAA" w:rsidRDefault="00914FAA" w:rsidP="00914FAA">
      <w:pPr>
        <w:ind w:left="270"/>
        <w:rPr>
          <w:rFonts w:cs="Calibri"/>
          <w:color w:val="273239"/>
          <w:spacing w:val="2"/>
          <w:sz w:val="24"/>
          <w:szCs w:val="24"/>
          <w:shd w:val="clear" w:color="auto" w:fill="FFFFFF"/>
        </w:rPr>
      </w:pPr>
      <w:r>
        <w:rPr>
          <w:rFonts w:cs="Calibri"/>
          <w:color w:val="273239"/>
          <w:spacing w:val="2"/>
          <w:sz w:val="24"/>
          <w:szCs w:val="24"/>
          <w:shd w:val="clear" w:color="auto" w:fill="FFFFFF"/>
        </w:rPr>
        <w:t>It takes an accumulator function and applies it sequentially to each element, accumulating a final result.</w:t>
      </w:r>
    </w:p>
    <w:p w:rsidR="00914FAA" w:rsidRDefault="00914FAA" w:rsidP="00914FAA">
      <w:pPr>
        <w:ind w:left="270"/>
        <w:rPr>
          <w:rFonts w:cs="Calibri"/>
          <w:color w:val="273239"/>
          <w:spacing w:val="2"/>
          <w:sz w:val="24"/>
          <w:szCs w:val="24"/>
          <w:shd w:val="clear" w:color="auto" w:fill="FFFFFF"/>
        </w:rPr>
      </w:pPr>
      <w:r>
        <w:rPr>
          <w:rFonts w:cs="Calibri"/>
          <w:color w:val="273239"/>
          <w:spacing w:val="2"/>
          <w:sz w:val="24"/>
          <w:szCs w:val="24"/>
          <w:shd w:val="clear" w:color="auto" w:fill="FFFFFF"/>
        </w:rPr>
        <w:t>Example:</w:t>
      </w:r>
    </w:p>
    <w:p w:rsidR="00914FAA" w:rsidRDefault="00914FAA" w:rsidP="00914F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hanging="90"/>
        <w:rPr>
          <w:rFonts w:ascii="Bell MT" w:hAnsi="Bell MT" w:cs="Calibri"/>
          <w:color w:val="273239"/>
          <w:spacing w:val="2"/>
          <w:sz w:val="24"/>
          <w:szCs w:val="24"/>
          <w:shd w:val="clear" w:color="auto" w:fill="FFFFFF"/>
        </w:rPr>
      </w:pPr>
      <w:r>
        <w:rPr>
          <w:rFonts w:ascii="Bell MT" w:hAnsi="Bell MT" w:cs="Calibri"/>
          <w:color w:val="273239"/>
          <w:spacing w:val="2"/>
          <w:sz w:val="24"/>
          <w:szCs w:val="24"/>
          <w:shd w:val="clear" w:color="auto" w:fill="FFFFFF"/>
        </w:rPr>
        <w:t>java</w:t>
      </w:r>
    </w:p>
    <w:p w:rsidR="00914FAA" w:rsidRDefault="00914FAA" w:rsidP="00914F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hanging="90"/>
        <w:rPr>
          <w:rFonts w:ascii="Bell MT" w:hAnsi="Bell MT" w:cs="Calibri"/>
          <w:color w:val="273239"/>
          <w:spacing w:val="2"/>
          <w:sz w:val="24"/>
          <w:szCs w:val="24"/>
          <w:shd w:val="clear" w:color="auto" w:fill="FFFFFF"/>
        </w:rPr>
      </w:pPr>
      <w:r>
        <w:rPr>
          <w:rFonts w:ascii="Bell MT" w:hAnsi="Bell MT" w:cs="Calibri"/>
          <w:color w:val="273239"/>
          <w:spacing w:val="2"/>
          <w:sz w:val="24"/>
          <w:szCs w:val="24"/>
          <w:shd w:val="clear" w:color="auto" w:fill="FFFFFF"/>
        </w:rPr>
        <w:t xml:space="preserve">List&lt;Integer&gt; numbers = </w:t>
      </w:r>
      <w:proofErr w:type="spellStart"/>
      <w:r>
        <w:rPr>
          <w:rFonts w:ascii="Bell MT" w:hAnsi="Bell MT" w:cs="Calibri"/>
          <w:color w:val="273239"/>
          <w:spacing w:val="2"/>
          <w:sz w:val="24"/>
          <w:szCs w:val="24"/>
          <w:shd w:val="clear" w:color="auto" w:fill="FFFFFF"/>
        </w:rPr>
        <w:t>Arrays.asList</w:t>
      </w:r>
      <w:proofErr w:type="spellEnd"/>
      <w:r>
        <w:rPr>
          <w:rFonts w:ascii="Bell MT" w:hAnsi="Bell MT" w:cs="Calibri"/>
          <w:color w:val="273239"/>
          <w:spacing w:val="2"/>
          <w:sz w:val="24"/>
          <w:szCs w:val="24"/>
          <w:shd w:val="clear" w:color="auto" w:fill="FFFFFF"/>
        </w:rPr>
        <w:t>(1, 2, 3, 4, 5);</w:t>
      </w:r>
    </w:p>
    <w:p w:rsidR="00914FAA" w:rsidRDefault="00914FAA" w:rsidP="00914F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hanging="90"/>
        <w:rPr>
          <w:rFonts w:ascii="Bell MT" w:hAnsi="Bell MT" w:cs="Calibri"/>
          <w:color w:val="273239"/>
          <w:spacing w:val="2"/>
          <w:sz w:val="24"/>
          <w:szCs w:val="24"/>
          <w:shd w:val="clear" w:color="auto" w:fill="FFFFFF"/>
        </w:rPr>
      </w:pPr>
      <w:r>
        <w:rPr>
          <w:rFonts w:ascii="Bell MT" w:hAnsi="Bell MT" w:cs="Calibri"/>
          <w:color w:val="273239"/>
          <w:spacing w:val="2"/>
          <w:sz w:val="24"/>
          <w:szCs w:val="24"/>
          <w:shd w:val="clear" w:color="auto" w:fill="FFFFFF"/>
        </w:rPr>
        <w:t xml:space="preserve">int sum = </w:t>
      </w:r>
      <w:proofErr w:type="spellStart"/>
      <w:proofErr w:type="gramStart"/>
      <w:r>
        <w:rPr>
          <w:rFonts w:ascii="Bell MT" w:hAnsi="Bell MT" w:cs="Calibri"/>
          <w:color w:val="273239"/>
          <w:spacing w:val="2"/>
          <w:sz w:val="24"/>
          <w:szCs w:val="24"/>
          <w:shd w:val="clear" w:color="auto" w:fill="FFFFFF"/>
        </w:rPr>
        <w:t>numbers.stream</w:t>
      </w:r>
      <w:proofErr w:type="spellEnd"/>
      <w:proofErr w:type="gramEnd"/>
      <w:r>
        <w:rPr>
          <w:rFonts w:ascii="Bell MT" w:hAnsi="Bell MT" w:cs="Calibri"/>
          <w:color w:val="273239"/>
          <w:spacing w:val="2"/>
          <w:sz w:val="24"/>
          <w:szCs w:val="24"/>
          <w:shd w:val="clear" w:color="auto" w:fill="FFFFFF"/>
        </w:rPr>
        <w:t>().reduce(0, Integer::sum);</w:t>
      </w:r>
    </w:p>
    <w:p w:rsidR="00914FAA" w:rsidRDefault="00914FAA" w:rsidP="00914FAA">
      <w:pPr>
        <w:rPr>
          <w:rFonts w:ascii="Bell MT" w:hAnsi="Bell MT"/>
        </w:rPr>
      </w:pPr>
    </w:p>
    <w:p w:rsidR="00914FAA" w:rsidRDefault="00914FAA" w:rsidP="001B4FBB">
      <w:pPr>
        <w:numPr>
          <w:ilvl w:val="0"/>
          <w:numId w:val="9"/>
        </w:numPr>
        <w:spacing w:before="100" w:beforeAutospacing="1" w:after="100" w:afterAutospacing="1"/>
        <w:rPr>
          <w:rFonts w:ascii="Bell MT" w:hAnsi="Bell MT" w:cs="Calibri"/>
          <w:b/>
          <w:color w:val="273239"/>
          <w:spacing w:val="2"/>
          <w:sz w:val="24"/>
          <w:szCs w:val="24"/>
          <w:shd w:val="clear" w:color="auto" w:fill="FFFFFF"/>
        </w:rPr>
      </w:pPr>
      <w:r>
        <w:rPr>
          <w:rFonts w:ascii="Bell MT" w:hAnsi="Bell MT" w:cs="Calibri"/>
          <w:b/>
          <w:color w:val="273239"/>
          <w:spacing w:val="2"/>
          <w:sz w:val="24"/>
          <w:szCs w:val="24"/>
          <w:shd w:val="clear" w:color="auto" w:fill="FFFFFF"/>
        </w:rPr>
        <w:t>How do you create a Stream in Java 8?</w:t>
      </w:r>
    </w:p>
    <w:p w:rsidR="00914FAA" w:rsidRDefault="00914FAA" w:rsidP="001B4FBB">
      <w:pPr>
        <w:numPr>
          <w:ilvl w:val="1"/>
          <w:numId w:val="9"/>
        </w:numPr>
        <w:spacing w:before="100" w:beforeAutospacing="1" w:after="100" w:afterAutospacing="1"/>
        <w:rPr>
          <w:rFonts w:ascii="Bell MT" w:hAnsi="Bell MT" w:cs="Calibri"/>
          <w:color w:val="273239"/>
          <w:spacing w:val="2"/>
          <w:sz w:val="24"/>
          <w:szCs w:val="24"/>
          <w:shd w:val="clear" w:color="auto" w:fill="FFFFFF"/>
        </w:rPr>
      </w:pPr>
      <w:r>
        <w:rPr>
          <w:rFonts w:ascii="Bell MT" w:hAnsi="Bell MT" w:cs="Calibri"/>
          <w:color w:val="273239"/>
          <w:spacing w:val="2"/>
          <w:sz w:val="24"/>
          <w:szCs w:val="24"/>
          <w:shd w:val="clear" w:color="auto" w:fill="FFFFFF"/>
        </w:rPr>
        <w:t xml:space="preserve">Streams can be created from collections using the </w:t>
      </w:r>
      <w:proofErr w:type="gramStart"/>
      <w:r>
        <w:rPr>
          <w:rFonts w:ascii="Bell MT" w:hAnsi="Bell MT" w:cs="Calibri"/>
          <w:color w:val="273239"/>
          <w:spacing w:val="2"/>
          <w:sz w:val="24"/>
          <w:szCs w:val="24"/>
          <w:shd w:val="clear" w:color="auto" w:fill="FFFFFF"/>
        </w:rPr>
        <w:t>stream(</w:t>
      </w:r>
      <w:proofErr w:type="gramEnd"/>
      <w:r>
        <w:rPr>
          <w:rFonts w:ascii="Bell MT" w:hAnsi="Bell MT" w:cs="Calibri"/>
          <w:color w:val="273239"/>
          <w:spacing w:val="2"/>
          <w:sz w:val="24"/>
          <w:szCs w:val="24"/>
          <w:shd w:val="clear" w:color="auto" w:fill="FFFFFF"/>
        </w:rPr>
        <w:t>) method.</w:t>
      </w:r>
    </w:p>
    <w:p w:rsidR="00914FAA" w:rsidRDefault="00914FAA" w:rsidP="001B4FBB">
      <w:pPr>
        <w:numPr>
          <w:ilvl w:val="1"/>
          <w:numId w:val="9"/>
        </w:numPr>
        <w:spacing w:before="100" w:beforeAutospacing="1" w:after="100" w:afterAutospacing="1"/>
        <w:rPr>
          <w:rFonts w:ascii="Bell MT" w:hAnsi="Bell MT" w:cs="Calibri"/>
          <w:color w:val="273239"/>
          <w:spacing w:val="2"/>
          <w:sz w:val="24"/>
          <w:szCs w:val="24"/>
          <w:shd w:val="clear" w:color="auto" w:fill="FFFFFF"/>
        </w:rPr>
      </w:pPr>
      <w:r>
        <w:rPr>
          <w:rFonts w:ascii="Bell MT" w:hAnsi="Bell MT" w:cs="Calibri"/>
          <w:color w:val="273239"/>
          <w:spacing w:val="2"/>
          <w:sz w:val="24"/>
          <w:szCs w:val="24"/>
          <w:shd w:val="clear" w:color="auto" w:fill="FFFFFF"/>
        </w:rPr>
        <w:t xml:space="preserve">Arrays can be converted into Streams using the </w:t>
      </w:r>
      <w:proofErr w:type="spellStart"/>
      <w:r>
        <w:rPr>
          <w:rFonts w:ascii="Bell MT" w:hAnsi="Bell MT" w:cs="Calibri"/>
          <w:color w:val="273239"/>
          <w:spacing w:val="2"/>
          <w:sz w:val="24"/>
          <w:szCs w:val="24"/>
          <w:shd w:val="clear" w:color="auto" w:fill="FFFFFF"/>
        </w:rPr>
        <w:t>Arrays.stream</w:t>
      </w:r>
      <w:proofErr w:type="spellEnd"/>
      <w:r>
        <w:rPr>
          <w:rFonts w:ascii="Bell MT" w:hAnsi="Bell MT" w:cs="Calibri"/>
          <w:color w:val="273239"/>
          <w:spacing w:val="2"/>
          <w:sz w:val="24"/>
          <w:szCs w:val="24"/>
          <w:shd w:val="clear" w:color="auto" w:fill="FFFFFF"/>
        </w:rPr>
        <w:t>() method.</w:t>
      </w:r>
    </w:p>
    <w:p w:rsidR="00914FAA" w:rsidRDefault="00914FAA" w:rsidP="001B4FBB">
      <w:pPr>
        <w:numPr>
          <w:ilvl w:val="1"/>
          <w:numId w:val="9"/>
        </w:numPr>
        <w:spacing w:before="100" w:beforeAutospacing="1" w:after="100" w:afterAutospacing="1"/>
        <w:rPr>
          <w:rFonts w:ascii="Bell MT" w:hAnsi="Bell MT" w:cs="Calibri"/>
          <w:color w:val="273239"/>
          <w:spacing w:val="2"/>
          <w:sz w:val="24"/>
          <w:szCs w:val="24"/>
          <w:shd w:val="clear" w:color="auto" w:fill="FFFFFF"/>
        </w:rPr>
      </w:pPr>
      <w:r>
        <w:rPr>
          <w:rFonts w:ascii="Bell MT" w:hAnsi="Bell MT" w:cs="Calibri"/>
          <w:color w:val="273239"/>
          <w:spacing w:val="2"/>
          <w:sz w:val="24"/>
          <w:szCs w:val="24"/>
          <w:shd w:val="clear" w:color="auto" w:fill="FFFFFF"/>
        </w:rPr>
        <w:t xml:space="preserve">Static factory methods such as </w:t>
      </w:r>
      <w:proofErr w:type="spellStart"/>
      <w:r>
        <w:rPr>
          <w:rFonts w:ascii="Bell MT" w:hAnsi="Bell MT" w:cs="Calibri"/>
          <w:color w:val="273239"/>
          <w:spacing w:val="2"/>
          <w:sz w:val="24"/>
          <w:szCs w:val="24"/>
          <w:shd w:val="clear" w:color="auto" w:fill="FFFFFF"/>
        </w:rPr>
        <w:t>Stream.of</w:t>
      </w:r>
      <w:proofErr w:type="spellEnd"/>
      <w:r>
        <w:rPr>
          <w:rFonts w:ascii="Bell MT" w:hAnsi="Bell MT" w:cs="Calibri"/>
          <w:color w:val="273239"/>
          <w:spacing w:val="2"/>
          <w:sz w:val="24"/>
          <w:szCs w:val="24"/>
          <w:shd w:val="clear" w:color="auto" w:fill="FFFFFF"/>
        </w:rPr>
        <w:t xml:space="preserve">() and </w:t>
      </w:r>
      <w:proofErr w:type="spellStart"/>
      <w:r>
        <w:rPr>
          <w:rFonts w:ascii="Bell MT" w:hAnsi="Bell MT" w:cs="Calibri"/>
          <w:color w:val="273239"/>
          <w:spacing w:val="2"/>
          <w:sz w:val="24"/>
          <w:szCs w:val="24"/>
          <w:shd w:val="clear" w:color="auto" w:fill="FFFFFF"/>
        </w:rPr>
        <w:t>Stream.empty</w:t>
      </w:r>
      <w:proofErr w:type="spellEnd"/>
      <w:r>
        <w:rPr>
          <w:rFonts w:ascii="Bell MT" w:hAnsi="Bell MT" w:cs="Calibri"/>
          <w:color w:val="273239"/>
          <w:spacing w:val="2"/>
          <w:sz w:val="24"/>
          <w:szCs w:val="24"/>
          <w:shd w:val="clear" w:color="auto" w:fill="FFFFFF"/>
        </w:rPr>
        <w:t>() can also create Streams.</w:t>
      </w:r>
    </w:p>
    <w:p w:rsidR="00914FAA" w:rsidRDefault="00914FAA" w:rsidP="001B4FBB">
      <w:pPr>
        <w:numPr>
          <w:ilvl w:val="0"/>
          <w:numId w:val="9"/>
        </w:numPr>
        <w:spacing w:before="100" w:beforeAutospacing="1" w:after="100" w:afterAutospacing="1"/>
        <w:rPr>
          <w:rFonts w:ascii="Bell MT" w:hAnsi="Bell MT" w:cs="Calibri"/>
          <w:b/>
          <w:color w:val="273239"/>
          <w:spacing w:val="2"/>
          <w:sz w:val="24"/>
          <w:szCs w:val="24"/>
          <w:shd w:val="clear" w:color="auto" w:fill="FFFFFF"/>
        </w:rPr>
      </w:pPr>
      <w:r>
        <w:rPr>
          <w:rFonts w:ascii="Bell MT" w:hAnsi="Bell MT" w:cs="Calibri"/>
          <w:b/>
          <w:color w:val="273239"/>
          <w:spacing w:val="2"/>
          <w:sz w:val="24"/>
          <w:szCs w:val="24"/>
          <w:shd w:val="clear" w:color="auto" w:fill="FFFFFF"/>
        </w:rPr>
        <w:t>Explain the concept of lazy evaluation in the Stream API.</w:t>
      </w:r>
    </w:p>
    <w:p w:rsidR="00914FAA" w:rsidRDefault="00914FAA" w:rsidP="00914FAA">
      <w:pPr>
        <w:spacing w:before="100" w:beforeAutospacing="1" w:after="100" w:afterAutospacing="1"/>
        <w:ind w:left="720"/>
        <w:rPr>
          <w:rFonts w:ascii="Bell MT" w:hAnsi="Bell MT" w:cs="Calibri"/>
          <w:color w:val="273239"/>
          <w:spacing w:val="2"/>
          <w:sz w:val="24"/>
          <w:szCs w:val="24"/>
          <w:shd w:val="clear" w:color="auto" w:fill="FFFFFF"/>
        </w:rPr>
      </w:pPr>
      <w:r>
        <w:rPr>
          <w:rFonts w:ascii="Bell MT" w:hAnsi="Bell MT" w:cs="Calibri"/>
          <w:color w:val="273239"/>
          <w:spacing w:val="2"/>
          <w:sz w:val="24"/>
          <w:szCs w:val="24"/>
          <w:shd w:val="clear" w:color="auto" w:fill="FFFFFF"/>
        </w:rPr>
        <w:t xml:space="preserve">Lazy evaluation in the Stream API means that intermediate operations (like filter, map, etc.) are not executed until a terminal operation (like collect, </w:t>
      </w:r>
      <w:proofErr w:type="spellStart"/>
      <w:r>
        <w:rPr>
          <w:rFonts w:ascii="Bell MT" w:hAnsi="Bell MT" w:cs="Calibri"/>
          <w:color w:val="273239"/>
          <w:spacing w:val="2"/>
          <w:sz w:val="24"/>
          <w:szCs w:val="24"/>
          <w:shd w:val="clear" w:color="auto" w:fill="FFFFFF"/>
        </w:rPr>
        <w:t>forEach</w:t>
      </w:r>
      <w:proofErr w:type="spellEnd"/>
      <w:r>
        <w:rPr>
          <w:rFonts w:ascii="Bell MT" w:hAnsi="Bell MT" w:cs="Calibri"/>
          <w:color w:val="273239"/>
          <w:spacing w:val="2"/>
          <w:sz w:val="24"/>
          <w:szCs w:val="24"/>
          <w:shd w:val="clear" w:color="auto" w:fill="FFFFFF"/>
        </w:rPr>
        <w:t>, etc.) is invoked. This approach postpones computation until necessary, saving resources and improving performance by avoiding unnecessary processing of elements in the stream until their results are actually needed.</w:t>
      </w:r>
    </w:p>
    <w:p w:rsidR="00914FAA" w:rsidRDefault="00914FAA" w:rsidP="00914FAA">
      <w:pPr>
        <w:spacing w:before="100" w:beforeAutospacing="1" w:after="100" w:afterAutospacing="1"/>
        <w:ind w:left="360"/>
        <w:rPr>
          <w:rFonts w:ascii="Bell MT" w:hAnsi="Bell MT" w:cs="Calibri"/>
          <w:b/>
          <w:color w:val="273239"/>
          <w:spacing w:val="2"/>
          <w:sz w:val="24"/>
          <w:szCs w:val="24"/>
          <w:shd w:val="clear" w:color="auto" w:fill="FFFFFF"/>
        </w:rPr>
      </w:pPr>
      <w:r>
        <w:rPr>
          <w:rFonts w:ascii="Bell MT" w:hAnsi="Bell MT" w:cs="Calibri"/>
          <w:b/>
          <w:color w:val="273239"/>
          <w:spacing w:val="2"/>
          <w:sz w:val="24"/>
          <w:szCs w:val="24"/>
          <w:shd w:val="clear" w:color="auto" w:fill="FFFFFF"/>
        </w:rPr>
        <w:t>How do you perform parallel processing with Streams?</w:t>
      </w:r>
    </w:p>
    <w:p w:rsidR="00914FAA" w:rsidRDefault="00914FAA" w:rsidP="001B4FBB">
      <w:pPr>
        <w:numPr>
          <w:ilvl w:val="1"/>
          <w:numId w:val="13"/>
        </w:numPr>
        <w:spacing w:before="100" w:beforeAutospacing="1" w:after="100" w:afterAutospacing="1"/>
        <w:rPr>
          <w:rFonts w:ascii="Bell MT" w:hAnsi="Bell MT" w:cs="Calibri"/>
          <w:color w:val="273239"/>
          <w:spacing w:val="2"/>
          <w:sz w:val="24"/>
          <w:szCs w:val="24"/>
          <w:shd w:val="clear" w:color="auto" w:fill="FFFFFF"/>
        </w:rPr>
      </w:pPr>
      <w:r>
        <w:rPr>
          <w:rFonts w:ascii="Bell MT" w:hAnsi="Bell MT" w:cs="Calibri"/>
          <w:color w:val="273239"/>
          <w:spacing w:val="2"/>
          <w:sz w:val="24"/>
          <w:szCs w:val="24"/>
          <w:shd w:val="clear" w:color="auto" w:fill="FFFFFF"/>
        </w:rPr>
        <w:t xml:space="preserve">Parallel processing with Streams can be achieved by invoking the </w:t>
      </w:r>
      <w:proofErr w:type="gramStart"/>
      <w:r>
        <w:rPr>
          <w:rFonts w:ascii="Bell MT" w:hAnsi="Bell MT" w:cs="Calibri"/>
          <w:color w:val="273239"/>
          <w:spacing w:val="2"/>
          <w:sz w:val="24"/>
          <w:szCs w:val="24"/>
          <w:highlight w:val="yellow"/>
          <w:shd w:val="clear" w:color="auto" w:fill="FFFFFF"/>
        </w:rPr>
        <w:t>parallel(</w:t>
      </w:r>
      <w:proofErr w:type="gramEnd"/>
      <w:r>
        <w:rPr>
          <w:rFonts w:ascii="Bell MT" w:hAnsi="Bell MT" w:cs="Calibri"/>
          <w:color w:val="273239"/>
          <w:spacing w:val="2"/>
          <w:sz w:val="24"/>
          <w:szCs w:val="24"/>
          <w:highlight w:val="yellow"/>
          <w:shd w:val="clear" w:color="auto" w:fill="FFFFFF"/>
        </w:rPr>
        <w:t>) method on the</w:t>
      </w:r>
      <w:r>
        <w:rPr>
          <w:rFonts w:ascii="Bell MT" w:hAnsi="Bell MT" w:cs="Calibri"/>
          <w:color w:val="273239"/>
          <w:spacing w:val="2"/>
          <w:sz w:val="24"/>
          <w:szCs w:val="24"/>
          <w:shd w:val="clear" w:color="auto" w:fill="FFFFFF"/>
        </w:rPr>
        <w:t xml:space="preserve"> Stream object.</w:t>
      </w:r>
    </w:p>
    <w:p w:rsidR="00914FAA" w:rsidRDefault="00914FAA" w:rsidP="001B4FBB">
      <w:pPr>
        <w:numPr>
          <w:ilvl w:val="1"/>
          <w:numId w:val="13"/>
        </w:numPr>
        <w:spacing w:before="100" w:beforeAutospacing="1" w:after="100" w:afterAutospacing="1"/>
        <w:rPr>
          <w:rFonts w:ascii="Bell MT" w:hAnsi="Bell MT" w:cs="Calibri"/>
          <w:color w:val="273239"/>
          <w:spacing w:val="2"/>
          <w:sz w:val="24"/>
          <w:szCs w:val="24"/>
          <w:highlight w:val="yellow"/>
          <w:shd w:val="clear" w:color="auto" w:fill="FFFFFF"/>
        </w:rPr>
      </w:pPr>
      <w:r>
        <w:rPr>
          <w:rFonts w:ascii="Bell MT" w:hAnsi="Bell MT" w:cs="Calibri"/>
          <w:color w:val="273239"/>
          <w:spacing w:val="2"/>
          <w:sz w:val="24"/>
          <w:szCs w:val="24"/>
          <w:shd w:val="clear" w:color="auto" w:fill="FFFFFF"/>
        </w:rPr>
        <w:t xml:space="preserve">This enables parallel execution of stream operations, </w:t>
      </w:r>
      <w:r>
        <w:rPr>
          <w:rFonts w:ascii="Bell MT" w:hAnsi="Bell MT" w:cs="Calibri"/>
          <w:color w:val="273239"/>
          <w:spacing w:val="2"/>
          <w:sz w:val="24"/>
          <w:szCs w:val="24"/>
          <w:highlight w:val="yellow"/>
          <w:shd w:val="clear" w:color="auto" w:fill="FFFFFF"/>
        </w:rPr>
        <w:t>potentially improving performance for large datasets.</w:t>
      </w:r>
    </w:p>
    <w:p w:rsidR="00914FAA" w:rsidRDefault="00914FAA" w:rsidP="001B4FBB">
      <w:pPr>
        <w:numPr>
          <w:ilvl w:val="1"/>
          <w:numId w:val="13"/>
        </w:numPr>
        <w:spacing w:before="100" w:beforeAutospacing="1" w:after="100" w:afterAutospacing="1"/>
        <w:rPr>
          <w:rFonts w:ascii="Bell MT" w:hAnsi="Bell MT" w:cs="Calibri"/>
          <w:color w:val="273239"/>
          <w:spacing w:val="2"/>
          <w:sz w:val="24"/>
          <w:szCs w:val="24"/>
          <w:shd w:val="clear" w:color="auto" w:fill="FFFFFF"/>
        </w:rPr>
      </w:pPr>
      <w:r>
        <w:rPr>
          <w:rFonts w:ascii="Bell MT" w:hAnsi="Bell MT" w:cs="Calibri"/>
          <w:color w:val="273239"/>
          <w:spacing w:val="2"/>
          <w:sz w:val="24"/>
          <w:szCs w:val="24"/>
          <w:shd w:val="clear" w:color="auto" w:fill="FFFFFF"/>
        </w:rPr>
        <w:t>Parallel streams divide</w:t>
      </w:r>
      <w:r>
        <w:rPr>
          <w:rFonts w:ascii="Bell MT" w:hAnsi="Bell MT" w:cs="Calibri"/>
          <w:b/>
          <w:color w:val="273239"/>
          <w:spacing w:val="2"/>
          <w:sz w:val="24"/>
          <w:szCs w:val="24"/>
          <w:shd w:val="clear" w:color="auto" w:fill="FFFFFF"/>
        </w:rPr>
        <w:t xml:space="preserve"> </w:t>
      </w:r>
      <w:r>
        <w:rPr>
          <w:rFonts w:ascii="Bell MT" w:hAnsi="Bell MT" w:cs="Calibri"/>
          <w:b/>
          <w:color w:val="273239"/>
          <w:spacing w:val="2"/>
          <w:sz w:val="24"/>
          <w:szCs w:val="24"/>
          <w:highlight w:val="yellow"/>
          <w:shd w:val="clear" w:color="auto" w:fill="FFFFFF"/>
        </w:rPr>
        <w:t>the workload among multiple threads,</w:t>
      </w:r>
      <w:r>
        <w:rPr>
          <w:rFonts w:ascii="Bell MT" w:hAnsi="Bell MT" w:cs="Calibri"/>
          <w:b/>
          <w:color w:val="273239"/>
          <w:spacing w:val="2"/>
          <w:sz w:val="24"/>
          <w:szCs w:val="24"/>
          <w:shd w:val="clear" w:color="auto" w:fill="FFFFFF"/>
        </w:rPr>
        <w:t xml:space="preserve"> </w:t>
      </w:r>
      <w:r>
        <w:rPr>
          <w:rFonts w:ascii="Bell MT" w:hAnsi="Bell MT" w:cs="Calibri"/>
          <w:color w:val="273239"/>
          <w:spacing w:val="2"/>
          <w:sz w:val="24"/>
          <w:szCs w:val="24"/>
          <w:shd w:val="clear" w:color="auto" w:fill="FFFFFF"/>
        </w:rPr>
        <w:t>utilizing all available CPU cores.</w:t>
      </w:r>
    </w:p>
    <w:p w:rsidR="00914FAA" w:rsidRDefault="00914FAA" w:rsidP="001B4FBB">
      <w:pPr>
        <w:numPr>
          <w:ilvl w:val="1"/>
          <w:numId w:val="13"/>
        </w:numPr>
        <w:spacing w:before="100" w:beforeAutospacing="1" w:after="100" w:afterAutospacing="1"/>
        <w:rPr>
          <w:rFonts w:ascii="Bell MT" w:hAnsi="Bell MT" w:cs="Calibri"/>
          <w:color w:val="273239"/>
          <w:spacing w:val="2"/>
          <w:sz w:val="24"/>
          <w:szCs w:val="24"/>
          <w:shd w:val="clear" w:color="auto" w:fill="FFFFFF"/>
        </w:rPr>
      </w:pPr>
      <w:r>
        <w:rPr>
          <w:rFonts w:ascii="Bell MT" w:hAnsi="Bell MT" w:cs="Calibri"/>
          <w:color w:val="273239"/>
          <w:spacing w:val="2"/>
          <w:sz w:val="24"/>
          <w:szCs w:val="24"/>
          <w:shd w:val="clear" w:color="auto" w:fill="FFFFFF"/>
        </w:rPr>
        <w:t>It's essential to consider factors like data size, complexity of operations, and synchronization overhead when deciding to use parallel streams.</w:t>
      </w:r>
    </w:p>
    <w:p w:rsidR="00914FAA" w:rsidRDefault="00914FAA" w:rsidP="00914FAA">
      <w:pPr>
        <w:spacing w:before="100" w:beforeAutospacing="1" w:after="100" w:afterAutospacing="1"/>
        <w:ind w:left="360"/>
        <w:rPr>
          <w:rFonts w:ascii="Bell MT" w:hAnsi="Bell MT" w:cs="Calibri"/>
          <w:b/>
          <w:color w:val="273239"/>
          <w:spacing w:val="2"/>
          <w:sz w:val="24"/>
          <w:szCs w:val="24"/>
          <w:shd w:val="clear" w:color="auto" w:fill="FFFFFF"/>
        </w:rPr>
      </w:pPr>
      <w:r>
        <w:rPr>
          <w:rFonts w:ascii="Bell MT" w:hAnsi="Bell MT" w:cs="Calibri"/>
          <w:b/>
          <w:color w:val="273239"/>
          <w:spacing w:val="2"/>
          <w:sz w:val="24"/>
          <w:szCs w:val="24"/>
          <w:shd w:val="clear" w:color="auto" w:fill="FFFFFF"/>
        </w:rPr>
        <w:t xml:space="preserve">8.What is the difference between </w:t>
      </w:r>
      <w:proofErr w:type="spellStart"/>
      <w:proofErr w:type="gramStart"/>
      <w:r>
        <w:rPr>
          <w:rFonts w:ascii="Bell MT" w:hAnsi="Bell MT" w:cs="Calibri"/>
          <w:b/>
          <w:color w:val="273239"/>
          <w:spacing w:val="2"/>
          <w:sz w:val="24"/>
          <w:szCs w:val="24"/>
          <w:shd w:val="clear" w:color="auto" w:fill="FFFFFF"/>
        </w:rPr>
        <w:t>findFirst</w:t>
      </w:r>
      <w:proofErr w:type="spellEnd"/>
      <w:r>
        <w:rPr>
          <w:rFonts w:ascii="Bell MT" w:hAnsi="Bell MT" w:cs="Calibri"/>
          <w:b/>
          <w:color w:val="273239"/>
          <w:spacing w:val="2"/>
          <w:sz w:val="24"/>
          <w:szCs w:val="24"/>
          <w:shd w:val="clear" w:color="auto" w:fill="FFFFFF"/>
        </w:rPr>
        <w:t>(</w:t>
      </w:r>
      <w:proofErr w:type="gramEnd"/>
      <w:r>
        <w:rPr>
          <w:rFonts w:ascii="Bell MT" w:hAnsi="Bell MT" w:cs="Calibri"/>
          <w:b/>
          <w:color w:val="273239"/>
          <w:spacing w:val="2"/>
          <w:sz w:val="24"/>
          <w:szCs w:val="24"/>
          <w:shd w:val="clear" w:color="auto" w:fill="FFFFFF"/>
        </w:rPr>
        <w:t xml:space="preserve">) and </w:t>
      </w:r>
      <w:proofErr w:type="spellStart"/>
      <w:r>
        <w:rPr>
          <w:rFonts w:ascii="Bell MT" w:hAnsi="Bell MT" w:cs="Calibri"/>
          <w:b/>
          <w:color w:val="273239"/>
          <w:spacing w:val="2"/>
          <w:sz w:val="24"/>
          <w:szCs w:val="24"/>
          <w:shd w:val="clear" w:color="auto" w:fill="FFFFFF"/>
        </w:rPr>
        <w:t>findAny</w:t>
      </w:r>
      <w:proofErr w:type="spellEnd"/>
      <w:r>
        <w:rPr>
          <w:rFonts w:ascii="Bell MT" w:hAnsi="Bell MT" w:cs="Calibri"/>
          <w:b/>
          <w:color w:val="273239"/>
          <w:spacing w:val="2"/>
          <w:sz w:val="24"/>
          <w:szCs w:val="24"/>
          <w:shd w:val="clear" w:color="auto" w:fill="FFFFFF"/>
        </w:rPr>
        <w:t>() methods in Streams?</w:t>
      </w:r>
    </w:p>
    <w:p w:rsidR="00914FAA" w:rsidRDefault="00914FAA" w:rsidP="001B4FBB">
      <w:pPr>
        <w:numPr>
          <w:ilvl w:val="0"/>
          <w:numId w:val="14"/>
        </w:numPr>
        <w:spacing w:before="100" w:beforeAutospacing="1" w:after="100" w:afterAutospacing="1"/>
        <w:rPr>
          <w:rFonts w:ascii="Bell MT" w:hAnsi="Bell MT" w:cs="Calibri"/>
          <w:color w:val="273239"/>
          <w:spacing w:val="2"/>
          <w:sz w:val="24"/>
          <w:szCs w:val="24"/>
          <w:shd w:val="clear" w:color="auto" w:fill="FFFFFF"/>
        </w:rPr>
      </w:pPr>
      <w:proofErr w:type="spellStart"/>
      <w:proofErr w:type="gramStart"/>
      <w:r>
        <w:rPr>
          <w:rFonts w:ascii="Bell MT" w:hAnsi="Bell MT" w:cs="Calibri"/>
          <w:b/>
          <w:color w:val="273239"/>
          <w:spacing w:val="2"/>
          <w:sz w:val="24"/>
          <w:szCs w:val="24"/>
          <w:shd w:val="clear" w:color="auto" w:fill="FFFFFF"/>
        </w:rPr>
        <w:t>findFirst</w:t>
      </w:r>
      <w:proofErr w:type="spellEnd"/>
      <w:r>
        <w:rPr>
          <w:rFonts w:ascii="Bell MT" w:hAnsi="Bell MT" w:cs="Calibri"/>
          <w:color w:val="273239"/>
          <w:spacing w:val="2"/>
          <w:sz w:val="24"/>
          <w:szCs w:val="24"/>
          <w:shd w:val="clear" w:color="auto" w:fill="FFFFFF"/>
        </w:rPr>
        <w:t>(</w:t>
      </w:r>
      <w:proofErr w:type="gramEnd"/>
      <w:r>
        <w:rPr>
          <w:rFonts w:ascii="Bell MT" w:hAnsi="Bell MT" w:cs="Calibri"/>
          <w:color w:val="273239"/>
          <w:spacing w:val="2"/>
          <w:sz w:val="24"/>
          <w:szCs w:val="24"/>
          <w:shd w:val="clear" w:color="auto" w:fill="FFFFFF"/>
        </w:rPr>
        <w:t>) returns the first element of the Stream, which may vary for parallel streams but is deterministic for sequential streams.</w:t>
      </w:r>
    </w:p>
    <w:p w:rsidR="00914FAA" w:rsidRDefault="00914FAA" w:rsidP="001B4FBB">
      <w:pPr>
        <w:numPr>
          <w:ilvl w:val="0"/>
          <w:numId w:val="14"/>
        </w:numPr>
        <w:spacing w:before="100" w:beforeAutospacing="1" w:after="100" w:afterAutospacing="1"/>
        <w:rPr>
          <w:rFonts w:ascii="Bell MT" w:hAnsi="Bell MT" w:cs="Calibri"/>
          <w:color w:val="273239"/>
          <w:spacing w:val="2"/>
          <w:sz w:val="24"/>
          <w:szCs w:val="24"/>
          <w:shd w:val="clear" w:color="auto" w:fill="FFFFFF"/>
        </w:rPr>
      </w:pPr>
      <w:proofErr w:type="spellStart"/>
      <w:proofErr w:type="gramStart"/>
      <w:r>
        <w:rPr>
          <w:rFonts w:ascii="Bell MT" w:hAnsi="Bell MT" w:cs="Calibri"/>
          <w:b/>
          <w:color w:val="273239"/>
          <w:spacing w:val="2"/>
          <w:sz w:val="24"/>
          <w:szCs w:val="24"/>
          <w:shd w:val="clear" w:color="auto" w:fill="FFFFFF"/>
        </w:rPr>
        <w:t>findAny</w:t>
      </w:r>
      <w:proofErr w:type="spellEnd"/>
      <w:r>
        <w:rPr>
          <w:rFonts w:ascii="Bell MT" w:hAnsi="Bell MT" w:cs="Calibri"/>
          <w:color w:val="273239"/>
          <w:spacing w:val="2"/>
          <w:sz w:val="24"/>
          <w:szCs w:val="24"/>
          <w:shd w:val="clear" w:color="auto" w:fill="FFFFFF"/>
        </w:rPr>
        <w:t>(</w:t>
      </w:r>
      <w:proofErr w:type="gramEnd"/>
      <w:r>
        <w:rPr>
          <w:rFonts w:ascii="Bell MT" w:hAnsi="Bell MT" w:cs="Calibri"/>
          <w:color w:val="273239"/>
          <w:spacing w:val="2"/>
          <w:sz w:val="24"/>
          <w:szCs w:val="24"/>
          <w:shd w:val="clear" w:color="auto" w:fill="FFFFFF"/>
        </w:rPr>
        <w:t>) returns any element of the Stream, which can be non-deterministic for parallel streams but is generally faster.</w:t>
      </w:r>
    </w:p>
    <w:p w:rsidR="00914FAA" w:rsidRDefault="00914FAA" w:rsidP="001B4FBB">
      <w:pPr>
        <w:numPr>
          <w:ilvl w:val="0"/>
          <w:numId w:val="15"/>
        </w:numPr>
        <w:spacing w:before="100" w:beforeAutospacing="1" w:after="100" w:afterAutospacing="1"/>
        <w:rPr>
          <w:rFonts w:ascii="Bell MT" w:hAnsi="Bell MT" w:cs="Calibri"/>
          <w:b/>
          <w:color w:val="273239"/>
          <w:spacing w:val="2"/>
          <w:sz w:val="24"/>
          <w:szCs w:val="24"/>
          <w:shd w:val="clear" w:color="auto" w:fill="FFFFFF"/>
        </w:rPr>
      </w:pPr>
      <w:r>
        <w:rPr>
          <w:rFonts w:ascii="Bell MT" w:hAnsi="Bell MT" w:cs="Calibri"/>
          <w:b/>
          <w:color w:val="273239"/>
          <w:spacing w:val="2"/>
          <w:sz w:val="24"/>
          <w:szCs w:val="24"/>
          <w:shd w:val="clear" w:color="auto" w:fill="FFFFFF"/>
        </w:rPr>
        <w:t>How do you handle exceptions in Streams?</w:t>
      </w:r>
    </w:p>
    <w:p w:rsidR="00914FAA" w:rsidRDefault="00914FAA" w:rsidP="001B4FBB">
      <w:pPr>
        <w:numPr>
          <w:ilvl w:val="0"/>
          <w:numId w:val="16"/>
        </w:numPr>
        <w:spacing w:before="100" w:beforeAutospacing="1" w:after="100" w:afterAutospacing="1"/>
        <w:rPr>
          <w:rFonts w:ascii="Bell MT" w:hAnsi="Bell MT" w:cs="Calibri"/>
          <w:color w:val="273239"/>
          <w:spacing w:val="2"/>
          <w:sz w:val="24"/>
          <w:szCs w:val="24"/>
          <w:shd w:val="clear" w:color="auto" w:fill="FFFFFF"/>
        </w:rPr>
      </w:pPr>
      <w:r>
        <w:rPr>
          <w:rFonts w:ascii="Bell MT" w:hAnsi="Bell MT" w:cs="Calibri"/>
          <w:color w:val="273239"/>
          <w:spacing w:val="2"/>
          <w:sz w:val="24"/>
          <w:szCs w:val="24"/>
          <w:shd w:val="clear" w:color="auto" w:fill="FFFFFF"/>
        </w:rPr>
        <w:t xml:space="preserve">Exceptions in Streams can be handled using methods like try-catch blocks or the </w:t>
      </w:r>
      <w:proofErr w:type="gramStart"/>
      <w:r>
        <w:rPr>
          <w:rFonts w:ascii="Bell MT" w:hAnsi="Bell MT" w:cs="Calibri"/>
          <w:color w:val="273239"/>
          <w:spacing w:val="2"/>
          <w:sz w:val="24"/>
          <w:szCs w:val="24"/>
          <w:shd w:val="clear" w:color="auto" w:fill="FFFFFF"/>
        </w:rPr>
        <w:t>exceptionally(</w:t>
      </w:r>
      <w:proofErr w:type="gramEnd"/>
      <w:r>
        <w:rPr>
          <w:rFonts w:ascii="Bell MT" w:hAnsi="Bell MT" w:cs="Calibri"/>
          <w:color w:val="273239"/>
          <w:spacing w:val="2"/>
          <w:sz w:val="24"/>
          <w:szCs w:val="24"/>
          <w:shd w:val="clear" w:color="auto" w:fill="FFFFFF"/>
        </w:rPr>
        <w:t>) method.</w:t>
      </w:r>
    </w:p>
    <w:p w:rsidR="00914FAA" w:rsidRDefault="00914FAA" w:rsidP="001B4FBB">
      <w:pPr>
        <w:numPr>
          <w:ilvl w:val="0"/>
          <w:numId w:val="16"/>
        </w:numPr>
        <w:spacing w:before="100" w:beforeAutospacing="1" w:after="100" w:afterAutospacing="1"/>
        <w:rPr>
          <w:rFonts w:ascii="Bell MT" w:hAnsi="Bell MT" w:cs="Calibri"/>
          <w:color w:val="273239"/>
          <w:spacing w:val="2"/>
          <w:sz w:val="24"/>
          <w:szCs w:val="24"/>
          <w:shd w:val="clear" w:color="auto" w:fill="FFFFFF"/>
        </w:rPr>
      </w:pPr>
      <w:r>
        <w:rPr>
          <w:rFonts w:ascii="Bell MT" w:hAnsi="Bell MT" w:cs="Calibri"/>
          <w:color w:val="273239"/>
          <w:spacing w:val="2"/>
          <w:sz w:val="24"/>
          <w:szCs w:val="24"/>
          <w:shd w:val="clear" w:color="auto" w:fill="FFFFFF"/>
        </w:rPr>
        <w:t xml:space="preserve">The </w:t>
      </w:r>
      <w:proofErr w:type="gramStart"/>
      <w:r>
        <w:rPr>
          <w:rFonts w:ascii="Bell MT" w:hAnsi="Bell MT" w:cs="Calibri"/>
          <w:color w:val="273239"/>
          <w:spacing w:val="2"/>
          <w:sz w:val="24"/>
          <w:szCs w:val="24"/>
          <w:shd w:val="clear" w:color="auto" w:fill="FFFFFF"/>
        </w:rPr>
        <w:t>exceptionally(</w:t>
      </w:r>
      <w:proofErr w:type="gramEnd"/>
      <w:r>
        <w:rPr>
          <w:rFonts w:ascii="Bell MT" w:hAnsi="Bell MT" w:cs="Calibri"/>
          <w:color w:val="273239"/>
          <w:spacing w:val="2"/>
          <w:sz w:val="24"/>
          <w:szCs w:val="24"/>
          <w:shd w:val="clear" w:color="auto" w:fill="FFFFFF"/>
        </w:rPr>
        <w:t>) method allows you to specify a fallback action to handle exceptions in a Stream pipeline.</w:t>
      </w:r>
    </w:p>
    <w:p w:rsidR="00914FAA" w:rsidRDefault="00914FAA" w:rsidP="001B4FBB">
      <w:pPr>
        <w:numPr>
          <w:ilvl w:val="0"/>
          <w:numId w:val="17"/>
        </w:numPr>
        <w:spacing w:before="100" w:beforeAutospacing="1" w:after="100" w:afterAutospacing="1"/>
        <w:rPr>
          <w:rFonts w:ascii="Bell MT" w:hAnsi="Bell MT" w:cs="Calibri"/>
          <w:b/>
          <w:color w:val="FF0000"/>
          <w:spacing w:val="2"/>
          <w:sz w:val="24"/>
          <w:szCs w:val="24"/>
          <w:highlight w:val="darkBlue"/>
          <w:shd w:val="clear" w:color="auto" w:fill="FFFFFF"/>
        </w:rPr>
      </w:pPr>
      <w:r>
        <w:rPr>
          <w:rFonts w:ascii="Bell MT" w:hAnsi="Bell MT" w:cs="Calibri"/>
          <w:b/>
          <w:color w:val="FF0000"/>
          <w:spacing w:val="2"/>
          <w:sz w:val="24"/>
          <w:szCs w:val="24"/>
          <w:highlight w:val="darkBlue"/>
          <w:shd w:val="clear" w:color="auto" w:fill="FFFFFF"/>
        </w:rPr>
        <w:t>What are the differences between Streams and collections in Java?</w:t>
      </w:r>
    </w:p>
    <w:p w:rsidR="00914FAA" w:rsidRDefault="00914FAA" w:rsidP="001B4FBB">
      <w:pPr>
        <w:numPr>
          <w:ilvl w:val="0"/>
          <w:numId w:val="18"/>
        </w:numPr>
        <w:spacing w:before="100" w:beforeAutospacing="1" w:after="100" w:afterAutospacing="1"/>
        <w:rPr>
          <w:rFonts w:ascii="Bell MT" w:hAnsi="Bell MT" w:cs="Calibri"/>
          <w:color w:val="273239"/>
          <w:spacing w:val="2"/>
          <w:sz w:val="24"/>
          <w:szCs w:val="24"/>
          <w:shd w:val="clear" w:color="auto" w:fill="FFFFFF"/>
        </w:rPr>
      </w:pPr>
      <w:r>
        <w:rPr>
          <w:rFonts w:ascii="Bell MT" w:hAnsi="Bell MT" w:cs="Calibri"/>
          <w:color w:val="273239"/>
          <w:spacing w:val="2"/>
          <w:sz w:val="24"/>
          <w:szCs w:val="24"/>
          <w:shd w:val="clear" w:color="auto" w:fill="FFFFFF"/>
        </w:rPr>
        <w:t xml:space="preserve">Collections represent finite data structures, </w:t>
      </w:r>
    </w:p>
    <w:p w:rsidR="00914FAA" w:rsidRDefault="00914FAA" w:rsidP="001B4FBB">
      <w:pPr>
        <w:numPr>
          <w:ilvl w:val="0"/>
          <w:numId w:val="18"/>
        </w:numPr>
        <w:spacing w:before="100" w:beforeAutospacing="1" w:after="100" w:afterAutospacing="1"/>
        <w:rPr>
          <w:rFonts w:ascii="Bell MT" w:hAnsi="Bell MT" w:cs="Calibri"/>
          <w:color w:val="273239"/>
          <w:spacing w:val="2"/>
          <w:sz w:val="24"/>
          <w:szCs w:val="24"/>
          <w:shd w:val="clear" w:color="auto" w:fill="FFFFFF"/>
        </w:rPr>
      </w:pPr>
      <w:r>
        <w:rPr>
          <w:rFonts w:ascii="Bell MT" w:hAnsi="Bell MT" w:cs="Calibri"/>
          <w:color w:val="273239"/>
          <w:spacing w:val="2"/>
          <w:sz w:val="24"/>
          <w:szCs w:val="24"/>
          <w:shd w:val="clear" w:color="auto" w:fill="FFFFFF"/>
        </w:rPr>
        <w:t>while Streams represent a sequence of elements that can be processed sequentially or in parallel.</w:t>
      </w:r>
    </w:p>
    <w:p w:rsidR="00914FAA" w:rsidRDefault="00914FAA" w:rsidP="001B4FBB">
      <w:pPr>
        <w:numPr>
          <w:ilvl w:val="0"/>
          <w:numId w:val="18"/>
        </w:numPr>
        <w:spacing w:before="100" w:beforeAutospacing="1" w:after="100" w:afterAutospacing="1"/>
        <w:rPr>
          <w:rFonts w:ascii="Bell MT" w:hAnsi="Bell MT" w:cs="Calibri"/>
          <w:color w:val="273239"/>
          <w:spacing w:val="2"/>
          <w:sz w:val="24"/>
          <w:szCs w:val="24"/>
          <w:shd w:val="clear" w:color="auto" w:fill="FFFFFF"/>
        </w:rPr>
      </w:pPr>
      <w:r>
        <w:rPr>
          <w:rFonts w:ascii="Bell MT" w:hAnsi="Bell MT" w:cs="Calibri"/>
          <w:color w:val="273239"/>
          <w:spacing w:val="2"/>
          <w:sz w:val="24"/>
          <w:szCs w:val="24"/>
          <w:shd w:val="clear" w:color="auto" w:fill="FFFFFF"/>
        </w:rPr>
        <w:t>Streams support lazy evaluation and can represent infinite sequences, while collections are eager and typically finite in size.</w:t>
      </w:r>
    </w:p>
    <w:p w:rsidR="00914FAA" w:rsidRDefault="00914FAA" w:rsidP="001B4FBB">
      <w:pPr>
        <w:numPr>
          <w:ilvl w:val="0"/>
          <w:numId w:val="18"/>
        </w:numPr>
        <w:spacing w:before="100" w:beforeAutospacing="1" w:after="100" w:afterAutospacing="1"/>
        <w:rPr>
          <w:rFonts w:ascii="Bell MT" w:hAnsi="Bell MT" w:cs="Calibri"/>
          <w:color w:val="273239"/>
          <w:spacing w:val="2"/>
          <w:sz w:val="24"/>
          <w:szCs w:val="24"/>
          <w:shd w:val="clear" w:color="auto" w:fill="FFFFFF"/>
        </w:rPr>
      </w:pPr>
      <w:r>
        <w:rPr>
          <w:rFonts w:ascii="Bell MT" w:hAnsi="Bell MT" w:cs="Calibri"/>
          <w:color w:val="273239"/>
          <w:spacing w:val="2"/>
          <w:sz w:val="24"/>
          <w:szCs w:val="24"/>
          <w:shd w:val="clear" w:color="auto" w:fill="FFFFFF"/>
        </w:rPr>
        <w:t>Streams provide a fluent API for processing data in a functional style,</w:t>
      </w:r>
    </w:p>
    <w:p w:rsidR="00914FAA" w:rsidRDefault="00914FAA" w:rsidP="001B4FBB">
      <w:pPr>
        <w:numPr>
          <w:ilvl w:val="0"/>
          <w:numId w:val="18"/>
        </w:numPr>
        <w:spacing w:before="100" w:beforeAutospacing="1" w:after="100" w:afterAutospacing="1"/>
        <w:rPr>
          <w:rFonts w:ascii="Bell MT" w:hAnsi="Bell MT" w:cs="Calibri"/>
          <w:color w:val="273239"/>
          <w:spacing w:val="2"/>
          <w:sz w:val="24"/>
          <w:szCs w:val="24"/>
          <w:shd w:val="clear" w:color="auto" w:fill="FFFFFF"/>
        </w:rPr>
      </w:pPr>
      <w:r>
        <w:rPr>
          <w:rFonts w:ascii="Bell MT" w:hAnsi="Bell MT" w:cs="Calibri"/>
          <w:color w:val="273239"/>
          <w:spacing w:val="2"/>
          <w:sz w:val="24"/>
          <w:szCs w:val="24"/>
          <w:shd w:val="clear" w:color="auto" w:fill="FFFFFF"/>
        </w:rPr>
        <w:lastRenderedPageBreak/>
        <w:t xml:space="preserve"> whereas collections offer methods for direct manipulation and storage of data.</w:t>
      </w:r>
    </w:p>
    <w:p w:rsidR="00914FAA" w:rsidRDefault="00914FAA" w:rsidP="001B4FBB">
      <w:pPr>
        <w:numPr>
          <w:ilvl w:val="0"/>
          <w:numId w:val="19"/>
        </w:numPr>
        <w:spacing w:before="100" w:beforeAutospacing="1" w:after="100" w:afterAutospacing="1"/>
        <w:rPr>
          <w:rFonts w:ascii="Bell MT" w:hAnsi="Bell MT" w:cs="Calibri"/>
          <w:b/>
          <w:color w:val="273239"/>
          <w:spacing w:val="2"/>
          <w:sz w:val="24"/>
          <w:szCs w:val="24"/>
          <w:shd w:val="clear" w:color="auto" w:fill="FFFFFF"/>
        </w:rPr>
      </w:pPr>
      <w:r>
        <w:rPr>
          <w:rFonts w:ascii="Bell MT" w:hAnsi="Bell MT" w:cs="Calibri"/>
          <w:b/>
          <w:color w:val="273239"/>
          <w:spacing w:val="2"/>
          <w:sz w:val="24"/>
          <w:szCs w:val="24"/>
          <w:shd w:val="clear" w:color="auto" w:fill="FFFFFF"/>
        </w:rPr>
        <w:t>When would you prefer using Streams over traditional loops for data processing?</w:t>
      </w:r>
    </w:p>
    <w:p w:rsidR="00914FAA" w:rsidRDefault="00914FAA" w:rsidP="001B4FBB">
      <w:pPr>
        <w:numPr>
          <w:ilvl w:val="0"/>
          <w:numId w:val="20"/>
        </w:numPr>
        <w:spacing w:before="100" w:beforeAutospacing="1" w:after="100" w:afterAutospacing="1"/>
        <w:rPr>
          <w:rFonts w:ascii="Bell MT" w:hAnsi="Bell MT" w:cs="Calibri"/>
          <w:color w:val="273239"/>
          <w:spacing w:val="2"/>
          <w:sz w:val="24"/>
          <w:szCs w:val="24"/>
          <w:shd w:val="clear" w:color="auto" w:fill="FFFFFF"/>
        </w:rPr>
      </w:pPr>
      <w:r>
        <w:rPr>
          <w:rFonts w:ascii="Bell MT" w:hAnsi="Bell MT" w:cs="Calibri"/>
          <w:color w:val="273239"/>
          <w:spacing w:val="2"/>
          <w:sz w:val="24"/>
          <w:szCs w:val="24"/>
          <w:shd w:val="clear" w:color="auto" w:fill="FFFFFF"/>
        </w:rPr>
        <w:t>Streams are preferred when dealing with large datasets or when performing complex data transformations.</w:t>
      </w:r>
    </w:p>
    <w:p w:rsidR="00914FAA" w:rsidRDefault="00914FAA" w:rsidP="001B4FBB">
      <w:pPr>
        <w:numPr>
          <w:ilvl w:val="0"/>
          <w:numId w:val="20"/>
        </w:numPr>
        <w:spacing w:before="100" w:beforeAutospacing="1" w:after="100" w:afterAutospacing="1"/>
        <w:rPr>
          <w:rFonts w:ascii="Bell MT" w:hAnsi="Bell MT" w:cs="Calibri"/>
          <w:color w:val="273239"/>
          <w:spacing w:val="2"/>
          <w:sz w:val="24"/>
          <w:szCs w:val="24"/>
          <w:shd w:val="clear" w:color="auto" w:fill="FFFFFF"/>
        </w:rPr>
      </w:pPr>
      <w:r>
        <w:rPr>
          <w:rFonts w:ascii="Bell MT" w:hAnsi="Bell MT" w:cs="Calibri"/>
          <w:color w:val="273239"/>
          <w:spacing w:val="2"/>
          <w:sz w:val="24"/>
          <w:szCs w:val="24"/>
          <w:shd w:val="clear" w:color="auto" w:fill="FFFFFF"/>
        </w:rPr>
        <w:t>They offer concise and expressive syntax for data processing tasks, promoting readability and maintainability.</w:t>
      </w:r>
    </w:p>
    <w:p w:rsidR="00914FAA" w:rsidRDefault="00914FAA" w:rsidP="001B4FBB">
      <w:pPr>
        <w:numPr>
          <w:ilvl w:val="0"/>
          <w:numId w:val="20"/>
        </w:numPr>
        <w:spacing w:before="100" w:beforeAutospacing="1" w:after="100" w:afterAutospacing="1"/>
        <w:rPr>
          <w:rFonts w:ascii="Bell MT" w:hAnsi="Bell MT" w:cs="Calibri"/>
          <w:color w:val="273239"/>
          <w:spacing w:val="2"/>
          <w:sz w:val="24"/>
          <w:szCs w:val="24"/>
          <w:shd w:val="clear" w:color="auto" w:fill="FFFFFF"/>
        </w:rPr>
      </w:pPr>
      <w:r>
        <w:rPr>
          <w:rFonts w:ascii="Bell MT" w:hAnsi="Bell MT" w:cs="Calibri"/>
          <w:color w:val="273239"/>
          <w:spacing w:val="2"/>
          <w:sz w:val="24"/>
          <w:szCs w:val="24"/>
          <w:shd w:val="clear" w:color="auto" w:fill="FFFFFF"/>
        </w:rPr>
        <w:t>Streams enable parallel processing, potentially improving performance for computationally intensive operations.</w:t>
      </w:r>
    </w:p>
    <w:p w:rsidR="00914FAA" w:rsidRDefault="00914FAA" w:rsidP="001B4FBB">
      <w:pPr>
        <w:numPr>
          <w:ilvl w:val="0"/>
          <w:numId w:val="21"/>
        </w:numPr>
        <w:spacing w:before="100" w:beforeAutospacing="1" w:after="100" w:afterAutospacing="1"/>
        <w:rPr>
          <w:rFonts w:ascii="Bell MT" w:hAnsi="Bell MT" w:cs="Calibri"/>
          <w:b/>
          <w:color w:val="273239"/>
          <w:spacing w:val="2"/>
          <w:sz w:val="24"/>
          <w:szCs w:val="24"/>
          <w:shd w:val="clear" w:color="auto" w:fill="FFFFFF"/>
        </w:rPr>
      </w:pPr>
      <w:r>
        <w:rPr>
          <w:rFonts w:ascii="Bell MT" w:hAnsi="Bell MT" w:cs="Calibri"/>
          <w:b/>
          <w:color w:val="273239"/>
          <w:spacing w:val="2"/>
          <w:sz w:val="24"/>
          <w:szCs w:val="24"/>
          <w:shd w:val="clear" w:color="auto" w:fill="FFFFFF"/>
        </w:rPr>
        <w:t>Can you explain the concept of a parallel Stream? When should you use parallel Streams?</w:t>
      </w:r>
    </w:p>
    <w:p w:rsidR="00914FAA" w:rsidRDefault="00914FAA" w:rsidP="001B4FBB">
      <w:pPr>
        <w:numPr>
          <w:ilvl w:val="0"/>
          <w:numId w:val="22"/>
        </w:numPr>
        <w:spacing w:before="100" w:beforeAutospacing="1" w:after="100" w:afterAutospacing="1"/>
        <w:rPr>
          <w:rFonts w:ascii="Bell MT" w:hAnsi="Bell MT" w:cs="Calibri"/>
          <w:color w:val="273239"/>
          <w:spacing w:val="2"/>
          <w:sz w:val="24"/>
          <w:szCs w:val="24"/>
          <w:shd w:val="clear" w:color="auto" w:fill="FFFFFF"/>
        </w:rPr>
      </w:pPr>
      <w:r>
        <w:rPr>
          <w:rFonts w:ascii="Bell MT" w:hAnsi="Bell MT" w:cs="Calibri"/>
          <w:color w:val="273239"/>
          <w:spacing w:val="2"/>
          <w:sz w:val="24"/>
          <w:szCs w:val="24"/>
          <w:shd w:val="clear" w:color="auto" w:fill="FFFFFF"/>
        </w:rPr>
        <w:t>A parallel Stream is a Stream that performs operations concurrently on multiple threads.</w:t>
      </w:r>
    </w:p>
    <w:p w:rsidR="00914FAA" w:rsidRDefault="00914FAA" w:rsidP="001B4FBB">
      <w:pPr>
        <w:numPr>
          <w:ilvl w:val="0"/>
          <w:numId w:val="22"/>
        </w:numPr>
        <w:spacing w:before="100" w:beforeAutospacing="1" w:after="100" w:afterAutospacing="1"/>
        <w:rPr>
          <w:rFonts w:ascii="Bell MT" w:hAnsi="Bell MT" w:cs="Calibri"/>
          <w:color w:val="273239"/>
          <w:spacing w:val="2"/>
          <w:sz w:val="24"/>
          <w:szCs w:val="24"/>
          <w:shd w:val="clear" w:color="auto" w:fill="FFFFFF"/>
        </w:rPr>
      </w:pPr>
      <w:r>
        <w:rPr>
          <w:rFonts w:ascii="Bell MT" w:hAnsi="Bell MT" w:cs="Calibri"/>
          <w:color w:val="273239"/>
          <w:spacing w:val="2"/>
          <w:sz w:val="24"/>
          <w:szCs w:val="24"/>
          <w:shd w:val="clear" w:color="auto" w:fill="FFFFFF"/>
        </w:rPr>
        <w:t>Parallel Streams are useful for processing large datasets or performing CPU-intensive operations in parallel, leveraging multi-core processors.</w:t>
      </w:r>
    </w:p>
    <w:p w:rsidR="00914FAA" w:rsidRPr="000D3A37" w:rsidRDefault="00914FAA" w:rsidP="001B4FBB">
      <w:pPr>
        <w:numPr>
          <w:ilvl w:val="0"/>
          <w:numId w:val="22"/>
        </w:numPr>
        <w:spacing w:before="100" w:beforeAutospacing="1" w:after="100" w:afterAutospacing="1"/>
        <w:rPr>
          <w:rFonts w:ascii="Bell MT" w:hAnsi="Bell MT" w:cs="Calibri"/>
          <w:i/>
          <w:color w:val="273239"/>
          <w:spacing w:val="2"/>
          <w:sz w:val="24"/>
          <w:szCs w:val="24"/>
          <w:shd w:val="clear" w:color="auto" w:fill="FFFFFF"/>
        </w:rPr>
      </w:pPr>
      <w:r>
        <w:rPr>
          <w:rFonts w:ascii="Bell MT" w:hAnsi="Bell MT" w:cs="Calibri"/>
          <w:color w:val="273239"/>
          <w:spacing w:val="2"/>
          <w:sz w:val="24"/>
          <w:szCs w:val="24"/>
          <w:shd w:val="clear" w:color="auto" w:fill="FFFFFF"/>
        </w:rPr>
        <w:t xml:space="preserve">However, parallel processing may introduce overhead due to thread synchronization, and </w:t>
      </w:r>
      <w:r w:rsidRPr="000D3A37">
        <w:rPr>
          <w:rFonts w:ascii="Bell MT" w:hAnsi="Bell MT" w:cs="Calibri"/>
          <w:i/>
          <w:color w:val="273239"/>
          <w:spacing w:val="2"/>
          <w:sz w:val="24"/>
          <w:szCs w:val="24"/>
          <w:shd w:val="clear" w:color="auto" w:fill="FFFFFF"/>
        </w:rPr>
        <w:t>not all operations benefit from parallel execution.</w:t>
      </w:r>
    </w:p>
    <w:p w:rsidR="00914FAA" w:rsidRPr="00914FAA" w:rsidRDefault="00914FAA" w:rsidP="00914FAA"/>
    <w:p w:rsidR="00240FF6" w:rsidRPr="00240FF6" w:rsidRDefault="00240FF6" w:rsidP="00240FF6"/>
    <w:p w:rsidR="00D02048" w:rsidRDefault="00D02048" w:rsidP="001B4FBB">
      <w:pPr>
        <w:pStyle w:val="Heading5"/>
        <w:numPr>
          <w:ilvl w:val="0"/>
          <w:numId w:val="3"/>
        </w:numPr>
      </w:pPr>
      <w:r w:rsidRPr="00D02048">
        <w:t>Method References</w:t>
      </w:r>
    </w:p>
    <w:p w:rsidR="000D3A37" w:rsidRDefault="000D3A37" w:rsidP="000D3A37">
      <w:pPr>
        <w:ind w:left="4"/>
      </w:pPr>
      <w:r>
        <w:t>A method reference in Java 8 is a shorthand notation of a lambda expression to call an existing method by its name. It makes the code more readable and concise by directly referring to a method instead of writing a full lambda</w:t>
      </w:r>
    </w:p>
    <w:p w:rsidR="000D3A37" w:rsidRDefault="000D3A37" w:rsidP="000D3A37">
      <w:pPr>
        <w:pStyle w:val="NormalWeb"/>
      </w:pPr>
      <w:proofErr w:type="gramStart"/>
      <w:r>
        <w:rPr>
          <w:rFonts w:hAnsi="Symbol"/>
        </w:rPr>
        <w:t></w:t>
      </w:r>
      <w:r>
        <w:t xml:space="preserve">  Method</w:t>
      </w:r>
      <w:proofErr w:type="gramEnd"/>
      <w:r>
        <w:t xml:space="preserve"> references are </w:t>
      </w:r>
      <w:r>
        <w:rPr>
          <w:rStyle w:val="Strong"/>
          <w:rFonts w:eastAsiaTheme="majorEastAsia"/>
        </w:rPr>
        <w:t>used with functional interfaces</w:t>
      </w:r>
      <w:r>
        <w:t>, just like lambda expressions.</w:t>
      </w:r>
    </w:p>
    <w:p w:rsidR="000D3A37" w:rsidRDefault="000D3A37" w:rsidP="000D3A37">
      <w:pPr>
        <w:pStyle w:val="NormalWeb"/>
      </w:pPr>
      <w:proofErr w:type="gramStart"/>
      <w:r>
        <w:rPr>
          <w:rFonts w:hAnsi="Symbol"/>
        </w:rPr>
        <w:t></w:t>
      </w:r>
      <w:r>
        <w:t xml:space="preserve">  They</w:t>
      </w:r>
      <w:proofErr w:type="gramEnd"/>
      <w:r>
        <w:t xml:space="preserve"> provide a </w:t>
      </w:r>
      <w:r>
        <w:rPr>
          <w:rStyle w:val="Strong"/>
          <w:rFonts w:eastAsiaTheme="majorEastAsia"/>
        </w:rPr>
        <w:t>cleaner syntax</w:t>
      </w:r>
      <w:r>
        <w:t xml:space="preserve"> when a lambda expression only calls an existing method.</w:t>
      </w:r>
    </w:p>
    <w:p w:rsidR="000D3A37" w:rsidRPr="000D3A37" w:rsidRDefault="000D3A37" w:rsidP="000D3A37">
      <w:pPr>
        <w:ind w:left="4"/>
        <w:rPr>
          <w:color w:val="000000" w:themeColor="text1"/>
        </w:rPr>
      </w:pPr>
      <w:proofErr w:type="spellStart"/>
      <w:proofErr w:type="gramStart"/>
      <w:r w:rsidRPr="000D3A37">
        <w:rPr>
          <w:color w:val="000000" w:themeColor="text1"/>
          <w:highlight w:val="lightGray"/>
        </w:rPr>
        <w:t>ClassName</w:t>
      </w:r>
      <w:proofErr w:type="spellEnd"/>
      <w:r w:rsidRPr="000D3A37">
        <w:rPr>
          <w:color w:val="000000" w:themeColor="text1"/>
          <w:highlight w:val="lightGray"/>
        </w:rPr>
        <w:t>::</w:t>
      </w:r>
      <w:proofErr w:type="spellStart"/>
      <w:proofErr w:type="gramEnd"/>
      <w:r w:rsidRPr="000D3A37">
        <w:rPr>
          <w:color w:val="000000" w:themeColor="text1"/>
          <w:highlight w:val="lightGray"/>
        </w:rPr>
        <w:t>methodName</w:t>
      </w:r>
      <w:proofErr w:type="spellEnd"/>
    </w:p>
    <w:p w:rsidR="000D3A37" w:rsidRPr="000D3A37" w:rsidRDefault="000D3A37" w:rsidP="000D3A37"/>
    <w:p w:rsidR="000D3A37" w:rsidRPr="000D3A37" w:rsidRDefault="000D3A37" w:rsidP="000D3A37"/>
    <w:p w:rsidR="00D02048" w:rsidRPr="00D02048" w:rsidRDefault="00D02048" w:rsidP="001B4FBB">
      <w:pPr>
        <w:pStyle w:val="Heading5"/>
        <w:numPr>
          <w:ilvl w:val="0"/>
          <w:numId w:val="3"/>
        </w:numPr>
      </w:pPr>
      <w:r w:rsidRPr="00D02048">
        <w:t>Default &amp; Static Methods in Interfaces</w:t>
      </w:r>
    </w:p>
    <w:p w:rsidR="00D02048" w:rsidRPr="00D02048" w:rsidRDefault="00D02048" w:rsidP="001B4FBB">
      <w:pPr>
        <w:pStyle w:val="Heading5"/>
        <w:numPr>
          <w:ilvl w:val="0"/>
          <w:numId w:val="3"/>
        </w:numPr>
      </w:pPr>
      <w:r w:rsidRPr="00D02048">
        <w:t>Optional Class</w:t>
      </w:r>
    </w:p>
    <w:p w:rsidR="00D02048" w:rsidRPr="00D02048" w:rsidRDefault="00D02048" w:rsidP="001B4FBB">
      <w:pPr>
        <w:pStyle w:val="Heading5"/>
        <w:numPr>
          <w:ilvl w:val="0"/>
          <w:numId w:val="3"/>
        </w:numPr>
      </w:pPr>
      <w:r w:rsidRPr="00D02048">
        <w:t>New Date &amp; Time API (</w:t>
      </w:r>
      <w:proofErr w:type="spellStart"/>
      <w:proofErr w:type="gramStart"/>
      <w:r w:rsidRPr="00D02048">
        <w:t>java.time</w:t>
      </w:r>
      <w:proofErr w:type="spellEnd"/>
      <w:proofErr w:type="gramEnd"/>
      <w:r w:rsidRPr="00D02048">
        <w:t>)</w:t>
      </w:r>
    </w:p>
    <w:p w:rsidR="00D02048" w:rsidRPr="00D02048" w:rsidRDefault="00D02048" w:rsidP="001B4FBB">
      <w:pPr>
        <w:pStyle w:val="Heading5"/>
        <w:numPr>
          <w:ilvl w:val="0"/>
          <w:numId w:val="3"/>
        </w:numPr>
      </w:pPr>
      <w:proofErr w:type="spellStart"/>
      <w:proofErr w:type="gramStart"/>
      <w:r w:rsidRPr="00D02048">
        <w:t>forEach</w:t>
      </w:r>
      <w:proofErr w:type="spellEnd"/>
      <w:r w:rsidRPr="00D02048">
        <w:t>(</w:t>
      </w:r>
      <w:proofErr w:type="gramEnd"/>
      <w:r w:rsidRPr="00D02048">
        <w:t>) method</w:t>
      </w:r>
    </w:p>
    <w:p w:rsidR="00D02048" w:rsidRPr="00D02048" w:rsidRDefault="00D02048" w:rsidP="001B4FBB">
      <w:pPr>
        <w:pStyle w:val="Heading5"/>
        <w:numPr>
          <w:ilvl w:val="0"/>
          <w:numId w:val="3"/>
        </w:numPr>
      </w:pPr>
      <w:r w:rsidRPr="00D02048">
        <w:t>Parallel Streams</w:t>
      </w:r>
    </w:p>
    <w:p w:rsidR="00D02048" w:rsidRDefault="00D02048" w:rsidP="001B4FBB">
      <w:pPr>
        <w:pStyle w:val="Heading5"/>
        <w:numPr>
          <w:ilvl w:val="0"/>
          <w:numId w:val="3"/>
        </w:numPr>
      </w:pPr>
      <w:proofErr w:type="spellStart"/>
      <w:r w:rsidRPr="00D02048">
        <w:t>Nashorn</w:t>
      </w:r>
      <w:proofErr w:type="spellEnd"/>
      <w:r w:rsidRPr="00D02048">
        <w:t xml:space="preserve"> JavaScript Engine</w:t>
      </w:r>
    </w:p>
    <w:p w:rsidR="00D02048" w:rsidRPr="00D02048" w:rsidRDefault="00D02048" w:rsidP="00D02048"/>
    <w:p w:rsidR="00BA49D0" w:rsidRDefault="00BA49D0" w:rsidP="00BA49D0"/>
    <w:p w:rsidR="00D02048" w:rsidRPr="00BA49D0" w:rsidRDefault="00D02048" w:rsidP="00BA49D0"/>
    <w:p w:rsidR="00BA49D0" w:rsidRDefault="00BA49D0" w:rsidP="001B4FBB">
      <w:pPr>
        <w:pStyle w:val="Heading2"/>
        <w:numPr>
          <w:ilvl w:val="0"/>
          <w:numId w:val="2"/>
        </w:numPr>
        <w:ind w:left="-900" w:hanging="180"/>
      </w:pPr>
      <w:r>
        <w:t xml:space="preserve">Java 17 </w:t>
      </w:r>
      <w:r>
        <w:t>Features</w:t>
      </w:r>
    </w:p>
    <w:p w:rsidR="00BA49D0" w:rsidRDefault="00BA49D0" w:rsidP="001B4FBB">
      <w:pPr>
        <w:pStyle w:val="Heading2"/>
        <w:numPr>
          <w:ilvl w:val="0"/>
          <w:numId w:val="2"/>
        </w:numPr>
        <w:ind w:left="-900" w:hanging="180"/>
      </w:pPr>
      <w:r>
        <w:t>Thread</w:t>
      </w:r>
    </w:p>
    <w:p w:rsidR="00BA49D0" w:rsidRDefault="00BA49D0" w:rsidP="001B4FBB">
      <w:pPr>
        <w:pStyle w:val="Heading2"/>
        <w:numPr>
          <w:ilvl w:val="0"/>
          <w:numId w:val="2"/>
        </w:numPr>
        <w:ind w:left="-900" w:hanging="180"/>
      </w:pPr>
      <w:r>
        <w:t>Exception Handling</w:t>
      </w:r>
    </w:p>
    <w:p w:rsidR="00BA49D0" w:rsidRDefault="00BA49D0" w:rsidP="001B4FBB">
      <w:pPr>
        <w:pStyle w:val="Heading2"/>
        <w:numPr>
          <w:ilvl w:val="0"/>
          <w:numId w:val="2"/>
        </w:numPr>
        <w:ind w:left="-900" w:hanging="180"/>
      </w:pPr>
      <w:r>
        <w:t>OOPS Concept</w:t>
      </w:r>
    </w:p>
    <w:p w:rsidR="00BA49D0" w:rsidRDefault="00BA49D0" w:rsidP="001B4FBB">
      <w:pPr>
        <w:pStyle w:val="Heading2"/>
        <w:numPr>
          <w:ilvl w:val="0"/>
          <w:numId w:val="2"/>
        </w:numPr>
        <w:ind w:left="-900" w:hanging="180"/>
      </w:pPr>
      <w:r>
        <w:t>Collection</w:t>
      </w:r>
    </w:p>
    <w:p w:rsidR="00BA49D0" w:rsidRDefault="00BA49D0" w:rsidP="00D02048">
      <w:pPr>
        <w:pStyle w:val="Heading2"/>
        <w:ind w:left="-900" w:hanging="180"/>
      </w:pPr>
    </w:p>
    <w:p w:rsidR="00BA49D0" w:rsidRPr="00BA49D0" w:rsidRDefault="00BA49D0" w:rsidP="00BA49D0"/>
    <w:p w:rsidR="00BA49D0" w:rsidRDefault="00BA49D0" w:rsidP="00BA49D0"/>
    <w:p w:rsidR="00BA49D0" w:rsidRDefault="00BA49D0" w:rsidP="00BA49D0"/>
    <w:p w:rsidR="00BA49D0" w:rsidRDefault="00BA49D0" w:rsidP="00BA49D0"/>
    <w:p w:rsidR="00BA49D0" w:rsidRDefault="00BA49D0" w:rsidP="00BA49D0"/>
    <w:p w:rsidR="00BA49D0" w:rsidRDefault="00BA49D0" w:rsidP="00BA49D0"/>
    <w:p w:rsidR="00BA49D0" w:rsidRDefault="00BA49D0" w:rsidP="00BA49D0"/>
    <w:p w:rsidR="00BA49D0" w:rsidRDefault="00BA49D0" w:rsidP="00BA49D0"/>
    <w:p w:rsidR="00BA49D0" w:rsidRDefault="00BA49D0" w:rsidP="00BA49D0"/>
    <w:p w:rsidR="00BA49D0" w:rsidRDefault="00BA49D0" w:rsidP="00BA49D0"/>
    <w:p w:rsidR="00BA49D0" w:rsidRDefault="00BA49D0" w:rsidP="00BA49D0"/>
    <w:p w:rsidR="00BA49D0" w:rsidRDefault="00BA49D0" w:rsidP="00BA49D0"/>
    <w:p w:rsidR="00BA49D0" w:rsidRDefault="00BA49D0" w:rsidP="00BA49D0"/>
    <w:p w:rsidR="00BA49D0" w:rsidRDefault="00BA49D0" w:rsidP="00BA49D0"/>
    <w:p w:rsidR="00BA49D0" w:rsidRDefault="00BA49D0" w:rsidP="00BA49D0"/>
    <w:p w:rsidR="00BA49D0" w:rsidRDefault="00BA49D0" w:rsidP="00BA49D0"/>
    <w:p w:rsidR="00BA49D0" w:rsidRDefault="00BA49D0" w:rsidP="00BA49D0"/>
    <w:p w:rsidR="00BA49D0" w:rsidRDefault="00BA49D0" w:rsidP="00BA49D0"/>
    <w:p w:rsidR="00BA49D0" w:rsidRDefault="00BA49D0" w:rsidP="00BA49D0"/>
    <w:p w:rsidR="00BA49D0" w:rsidRDefault="00BA49D0" w:rsidP="00BA49D0"/>
    <w:p w:rsidR="00BA49D0" w:rsidRDefault="00BA49D0" w:rsidP="00BA49D0"/>
    <w:p w:rsidR="00BA49D0" w:rsidRDefault="00BA49D0" w:rsidP="00BA49D0"/>
    <w:p w:rsidR="00BA49D0" w:rsidRDefault="00BA49D0" w:rsidP="00BA49D0"/>
    <w:p w:rsidR="00BA49D0" w:rsidRDefault="00BA49D0" w:rsidP="00BA49D0"/>
    <w:p w:rsidR="00BA49D0" w:rsidRDefault="00BA49D0" w:rsidP="00BA49D0"/>
    <w:p w:rsidR="00BA49D0" w:rsidRDefault="00BA49D0" w:rsidP="00BA49D0"/>
    <w:p w:rsidR="00BA49D0" w:rsidRDefault="00BA49D0" w:rsidP="00BA49D0"/>
    <w:p w:rsidR="00BA49D0" w:rsidRDefault="00BA49D0" w:rsidP="00BA49D0"/>
    <w:p w:rsidR="00BA49D0" w:rsidRDefault="00BA49D0" w:rsidP="00BA49D0"/>
    <w:p w:rsidR="00BA49D0" w:rsidRDefault="00BA49D0" w:rsidP="00BA49D0"/>
    <w:p w:rsidR="00BA49D0" w:rsidRDefault="00BA49D0" w:rsidP="00BA49D0"/>
    <w:p w:rsidR="00BA49D0" w:rsidRDefault="00BA49D0" w:rsidP="00BA49D0"/>
    <w:p w:rsidR="00BA49D0" w:rsidRDefault="00BA49D0" w:rsidP="00BA49D0"/>
    <w:p w:rsidR="00BA49D0" w:rsidRDefault="00BA49D0" w:rsidP="00BA49D0"/>
    <w:p w:rsidR="00BA49D0" w:rsidRDefault="00BA49D0" w:rsidP="00BA49D0"/>
    <w:p w:rsidR="00BA49D0" w:rsidRDefault="00BA49D0" w:rsidP="00BA49D0"/>
    <w:p w:rsidR="00BA49D0" w:rsidRPr="00BA49D0" w:rsidRDefault="00BA49D0" w:rsidP="00BA49D0"/>
    <w:p w:rsidR="00BA49D0" w:rsidRPr="00BA49D0" w:rsidRDefault="00BA49D0" w:rsidP="001B4FBB">
      <w:pPr>
        <w:pStyle w:val="Heading1"/>
        <w:numPr>
          <w:ilvl w:val="0"/>
          <w:numId w:val="1"/>
        </w:numPr>
        <w:ind w:left="-900"/>
        <w:rPr>
          <w:i/>
        </w:rPr>
      </w:pPr>
      <w:r w:rsidRPr="00BA49D0">
        <w:rPr>
          <w:i/>
        </w:rPr>
        <w:lastRenderedPageBreak/>
        <w:t xml:space="preserve">Spring Boot </w:t>
      </w:r>
    </w:p>
    <w:p w:rsidR="00BA49D0" w:rsidRPr="00BA49D0" w:rsidRDefault="00BA49D0" w:rsidP="001B4FBB">
      <w:pPr>
        <w:pStyle w:val="Heading1"/>
        <w:numPr>
          <w:ilvl w:val="0"/>
          <w:numId w:val="1"/>
        </w:numPr>
        <w:ind w:left="-900"/>
        <w:rPr>
          <w:i/>
        </w:rPr>
      </w:pPr>
      <w:r w:rsidRPr="00BA49D0">
        <w:rPr>
          <w:i/>
        </w:rPr>
        <w:t>Spring batch</w:t>
      </w:r>
    </w:p>
    <w:p w:rsidR="00BA49D0" w:rsidRPr="00BA49D0" w:rsidRDefault="00BA49D0" w:rsidP="001B4FBB">
      <w:pPr>
        <w:pStyle w:val="Heading1"/>
        <w:numPr>
          <w:ilvl w:val="0"/>
          <w:numId w:val="1"/>
        </w:numPr>
        <w:ind w:left="-900"/>
        <w:rPr>
          <w:i/>
        </w:rPr>
      </w:pPr>
      <w:r w:rsidRPr="00BA49D0">
        <w:rPr>
          <w:i/>
        </w:rPr>
        <w:t>Spring Security</w:t>
      </w:r>
    </w:p>
    <w:p w:rsidR="00BA49D0" w:rsidRPr="00BA49D0" w:rsidRDefault="00BA49D0" w:rsidP="001B4FBB">
      <w:pPr>
        <w:pStyle w:val="Heading1"/>
        <w:numPr>
          <w:ilvl w:val="0"/>
          <w:numId w:val="1"/>
        </w:numPr>
        <w:ind w:left="-900"/>
        <w:rPr>
          <w:i/>
        </w:rPr>
      </w:pPr>
      <w:r w:rsidRPr="00BA49D0">
        <w:rPr>
          <w:i/>
        </w:rPr>
        <w:t>Microservices</w:t>
      </w:r>
    </w:p>
    <w:p w:rsidR="00BA49D0" w:rsidRPr="00BA49D0" w:rsidRDefault="00BA49D0" w:rsidP="001B4FBB">
      <w:pPr>
        <w:pStyle w:val="Heading1"/>
        <w:numPr>
          <w:ilvl w:val="0"/>
          <w:numId w:val="1"/>
        </w:numPr>
        <w:ind w:left="-900"/>
        <w:rPr>
          <w:i/>
        </w:rPr>
      </w:pPr>
      <w:r w:rsidRPr="00BA49D0">
        <w:rPr>
          <w:i/>
        </w:rPr>
        <w:t>MySQL</w:t>
      </w:r>
    </w:p>
    <w:p w:rsidR="00BA49D0" w:rsidRPr="00BA49D0" w:rsidRDefault="00BA49D0" w:rsidP="001B4FBB">
      <w:pPr>
        <w:pStyle w:val="Heading1"/>
        <w:numPr>
          <w:ilvl w:val="0"/>
          <w:numId w:val="1"/>
        </w:numPr>
        <w:ind w:left="-900"/>
        <w:rPr>
          <w:i/>
        </w:rPr>
      </w:pPr>
      <w:r w:rsidRPr="00BA49D0">
        <w:rPr>
          <w:i/>
        </w:rPr>
        <w:t xml:space="preserve">Kafka </w:t>
      </w:r>
    </w:p>
    <w:p w:rsidR="00BA49D0" w:rsidRPr="00BA49D0" w:rsidRDefault="00BA49D0" w:rsidP="001B4FBB">
      <w:pPr>
        <w:pStyle w:val="Heading1"/>
        <w:numPr>
          <w:ilvl w:val="0"/>
          <w:numId w:val="1"/>
        </w:numPr>
        <w:ind w:left="-900"/>
        <w:rPr>
          <w:i/>
        </w:rPr>
      </w:pPr>
      <w:proofErr w:type="spellStart"/>
      <w:r w:rsidRPr="00BA49D0">
        <w:rPr>
          <w:i/>
        </w:rPr>
        <w:t>Genral</w:t>
      </w:r>
      <w:proofErr w:type="spellEnd"/>
      <w:r w:rsidRPr="00BA49D0">
        <w:rPr>
          <w:i/>
        </w:rPr>
        <w:t xml:space="preserve"> </w:t>
      </w:r>
    </w:p>
    <w:p w:rsidR="00BA49D0" w:rsidRDefault="00BA49D0" w:rsidP="00BA49D0"/>
    <w:p w:rsidR="00BA49D0" w:rsidRPr="00BA49D0" w:rsidRDefault="00BA49D0" w:rsidP="00BA49D0"/>
    <w:p w:rsidR="00BA49D0" w:rsidRDefault="00BA49D0" w:rsidP="00BA49D0"/>
    <w:p w:rsidR="00BA49D0" w:rsidRPr="00BA49D0" w:rsidRDefault="00BA49D0" w:rsidP="00BA49D0"/>
    <w:p w:rsidR="00BA49D0" w:rsidRPr="00BA49D0" w:rsidRDefault="00BA49D0" w:rsidP="00BA49D0"/>
    <w:p w:rsidR="00BA49D0" w:rsidRDefault="00BA49D0" w:rsidP="00BA49D0"/>
    <w:bookmarkEnd w:id="0"/>
    <w:p w:rsidR="00BA49D0" w:rsidRPr="00BA49D0" w:rsidRDefault="00BA49D0" w:rsidP="00BA49D0"/>
    <w:sectPr w:rsidR="00BA49D0" w:rsidRPr="00BA49D0" w:rsidSect="00240FF6">
      <w:pgSz w:w="12240" w:h="15840"/>
      <w:pgMar w:top="450" w:right="1440" w:bottom="180" w:left="117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Bell MT">
    <w:panose1 w:val="02020503060305020303"/>
    <w:charset w:val="00"/>
    <w:family w:val="roman"/>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54379"/>
    <w:multiLevelType w:val="multilevel"/>
    <w:tmpl w:val="D8B40BC6"/>
    <w:lvl w:ilvl="0">
      <w:start w:val="1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5CF0292"/>
    <w:multiLevelType w:val="hybridMultilevel"/>
    <w:tmpl w:val="7A78E1E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 w15:restartNumberingAfterBreak="0">
    <w:nsid w:val="0CC75842"/>
    <w:multiLevelType w:val="multilevel"/>
    <w:tmpl w:val="4CACD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C70A0C"/>
    <w:multiLevelType w:val="hybridMultilevel"/>
    <w:tmpl w:val="ADA07A04"/>
    <w:lvl w:ilvl="0" w:tplc="04090011">
      <w:start w:val="1"/>
      <w:numFmt w:val="decimal"/>
      <w:lvlText w:val="%1)"/>
      <w:lvlJc w:val="left"/>
      <w:pPr>
        <w:ind w:left="90" w:hanging="360"/>
      </w:pPr>
    </w:lvl>
    <w:lvl w:ilvl="1" w:tplc="04090019" w:tentative="1">
      <w:start w:val="1"/>
      <w:numFmt w:val="lowerLetter"/>
      <w:lvlText w:val="%2."/>
      <w:lvlJc w:val="left"/>
      <w:pPr>
        <w:ind w:left="810" w:hanging="360"/>
      </w:pPr>
    </w:lvl>
    <w:lvl w:ilvl="2" w:tplc="0409001B" w:tentative="1">
      <w:start w:val="1"/>
      <w:numFmt w:val="lowerRoman"/>
      <w:lvlText w:val="%3."/>
      <w:lvlJc w:val="right"/>
      <w:pPr>
        <w:ind w:left="1530" w:hanging="180"/>
      </w:pPr>
    </w:lvl>
    <w:lvl w:ilvl="3" w:tplc="0409000F" w:tentative="1">
      <w:start w:val="1"/>
      <w:numFmt w:val="decimal"/>
      <w:lvlText w:val="%4."/>
      <w:lvlJc w:val="left"/>
      <w:pPr>
        <w:ind w:left="2250" w:hanging="360"/>
      </w:pPr>
    </w:lvl>
    <w:lvl w:ilvl="4" w:tplc="04090019" w:tentative="1">
      <w:start w:val="1"/>
      <w:numFmt w:val="lowerLetter"/>
      <w:lvlText w:val="%5."/>
      <w:lvlJc w:val="left"/>
      <w:pPr>
        <w:ind w:left="2970" w:hanging="360"/>
      </w:pPr>
    </w:lvl>
    <w:lvl w:ilvl="5" w:tplc="0409001B" w:tentative="1">
      <w:start w:val="1"/>
      <w:numFmt w:val="lowerRoman"/>
      <w:lvlText w:val="%6."/>
      <w:lvlJc w:val="right"/>
      <w:pPr>
        <w:ind w:left="3690" w:hanging="180"/>
      </w:pPr>
    </w:lvl>
    <w:lvl w:ilvl="6" w:tplc="0409000F" w:tentative="1">
      <w:start w:val="1"/>
      <w:numFmt w:val="decimal"/>
      <w:lvlText w:val="%7."/>
      <w:lvlJc w:val="left"/>
      <w:pPr>
        <w:ind w:left="4410" w:hanging="360"/>
      </w:pPr>
    </w:lvl>
    <w:lvl w:ilvl="7" w:tplc="04090019" w:tentative="1">
      <w:start w:val="1"/>
      <w:numFmt w:val="lowerLetter"/>
      <w:lvlText w:val="%8."/>
      <w:lvlJc w:val="left"/>
      <w:pPr>
        <w:ind w:left="5130" w:hanging="360"/>
      </w:pPr>
    </w:lvl>
    <w:lvl w:ilvl="8" w:tplc="0409001B" w:tentative="1">
      <w:start w:val="1"/>
      <w:numFmt w:val="lowerRoman"/>
      <w:lvlText w:val="%9."/>
      <w:lvlJc w:val="right"/>
      <w:pPr>
        <w:ind w:left="5850" w:hanging="180"/>
      </w:pPr>
    </w:lvl>
  </w:abstractNum>
  <w:abstractNum w:abstractNumId="4" w15:restartNumberingAfterBreak="0">
    <w:nsid w:val="13625289"/>
    <w:multiLevelType w:val="multilevel"/>
    <w:tmpl w:val="451217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F210D8"/>
    <w:multiLevelType w:val="multilevel"/>
    <w:tmpl w:val="D8B40BC6"/>
    <w:lvl w:ilvl="0">
      <w:start w:val="1"/>
      <w:numFmt w:val="decimal"/>
      <w:lvlText w:val="%1."/>
      <w:lvlJc w:val="left"/>
      <w:pPr>
        <w:tabs>
          <w:tab w:val="num" w:pos="360"/>
        </w:tabs>
        <w:ind w:left="360" w:hanging="360"/>
      </w:pPr>
    </w:lvl>
    <w:lvl w:ilvl="1">
      <w:start w:val="1"/>
      <w:numFmt w:val="decimal"/>
      <w:lvlText w:val="%2."/>
      <w:lvlJc w:val="left"/>
      <w:pPr>
        <w:tabs>
          <w:tab w:val="num" w:pos="1440"/>
        </w:tabs>
        <w:ind w:left="1440" w:hanging="360"/>
      </w:pPr>
      <w:rPr>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8C45757"/>
    <w:multiLevelType w:val="multilevel"/>
    <w:tmpl w:val="D3AC0C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C73FB0"/>
    <w:multiLevelType w:val="hybridMultilevel"/>
    <w:tmpl w:val="9BEAF596"/>
    <w:lvl w:ilvl="0" w:tplc="04090001">
      <w:start w:val="1"/>
      <w:numFmt w:val="bullet"/>
      <w:lvlText w:val=""/>
      <w:lvlJc w:val="left"/>
      <w:pPr>
        <w:ind w:left="360" w:hanging="360"/>
      </w:pPr>
      <w:rPr>
        <w:rFonts w:ascii="Symbol" w:hAnsi="Symbol" w:hint="default"/>
      </w:rPr>
    </w:lvl>
    <w:lvl w:ilvl="1" w:tplc="B64C2238">
      <w:numFmt w:val="bullet"/>
      <w:lvlText w:val="•"/>
      <w:lvlJc w:val="left"/>
      <w:pPr>
        <w:ind w:left="900" w:hanging="720"/>
      </w:pPr>
      <w:rPr>
        <w:rFonts w:ascii="Cambria" w:eastAsiaTheme="majorEastAsia" w:hAnsi="Cambria" w:cstheme="majorBidi"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8" w15:restartNumberingAfterBreak="0">
    <w:nsid w:val="278D750F"/>
    <w:multiLevelType w:val="hybridMultilevel"/>
    <w:tmpl w:val="232CACBE"/>
    <w:lvl w:ilvl="0" w:tplc="0409000F">
      <w:start w:val="1"/>
      <w:numFmt w:val="decimal"/>
      <w:lvlText w:val="%1."/>
      <w:lvlJc w:val="left"/>
      <w:pPr>
        <w:ind w:left="90" w:hanging="360"/>
      </w:pPr>
    </w:lvl>
    <w:lvl w:ilvl="1" w:tplc="04090019" w:tentative="1">
      <w:start w:val="1"/>
      <w:numFmt w:val="lowerLetter"/>
      <w:lvlText w:val="%2."/>
      <w:lvlJc w:val="left"/>
      <w:pPr>
        <w:ind w:left="810" w:hanging="360"/>
      </w:pPr>
    </w:lvl>
    <w:lvl w:ilvl="2" w:tplc="0409001B" w:tentative="1">
      <w:start w:val="1"/>
      <w:numFmt w:val="lowerRoman"/>
      <w:lvlText w:val="%3."/>
      <w:lvlJc w:val="right"/>
      <w:pPr>
        <w:ind w:left="1530" w:hanging="180"/>
      </w:pPr>
    </w:lvl>
    <w:lvl w:ilvl="3" w:tplc="0409000F" w:tentative="1">
      <w:start w:val="1"/>
      <w:numFmt w:val="decimal"/>
      <w:lvlText w:val="%4."/>
      <w:lvlJc w:val="left"/>
      <w:pPr>
        <w:ind w:left="2250" w:hanging="360"/>
      </w:pPr>
    </w:lvl>
    <w:lvl w:ilvl="4" w:tplc="04090019" w:tentative="1">
      <w:start w:val="1"/>
      <w:numFmt w:val="lowerLetter"/>
      <w:lvlText w:val="%5."/>
      <w:lvlJc w:val="left"/>
      <w:pPr>
        <w:ind w:left="2970" w:hanging="360"/>
      </w:pPr>
    </w:lvl>
    <w:lvl w:ilvl="5" w:tplc="0409001B" w:tentative="1">
      <w:start w:val="1"/>
      <w:numFmt w:val="lowerRoman"/>
      <w:lvlText w:val="%6."/>
      <w:lvlJc w:val="right"/>
      <w:pPr>
        <w:ind w:left="3690" w:hanging="180"/>
      </w:pPr>
    </w:lvl>
    <w:lvl w:ilvl="6" w:tplc="0409000F" w:tentative="1">
      <w:start w:val="1"/>
      <w:numFmt w:val="decimal"/>
      <w:lvlText w:val="%7."/>
      <w:lvlJc w:val="left"/>
      <w:pPr>
        <w:ind w:left="4410" w:hanging="360"/>
      </w:pPr>
    </w:lvl>
    <w:lvl w:ilvl="7" w:tplc="04090019" w:tentative="1">
      <w:start w:val="1"/>
      <w:numFmt w:val="lowerLetter"/>
      <w:lvlText w:val="%8."/>
      <w:lvlJc w:val="left"/>
      <w:pPr>
        <w:ind w:left="5130" w:hanging="360"/>
      </w:pPr>
    </w:lvl>
    <w:lvl w:ilvl="8" w:tplc="0409001B" w:tentative="1">
      <w:start w:val="1"/>
      <w:numFmt w:val="lowerRoman"/>
      <w:lvlText w:val="%9."/>
      <w:lvlJc w:val="right"/>
      <w:pPr>
        <w:ind w:left="5850" w:hanging="180"/>
      </w:pPr>
    </w:lvl>
  </w:abstractNum>
  <w:abstractNum w:abstractNumId="9" w15:restartNumberingAfterBreak="0">
    <w:nsid w:val="2A2C10CE"/>
    <w:multiLevelType w:val="hybridMultilevel"/>
    <w:tmpl w:val="8B46A380"/>
    <w:lvl w:ilvl="0" w:tplc="0409000F">
      <w:start w:val="1"/>
      <w:numFmt w:val="decimal"/>
      <w:lvlText w:val="%1."/>
      <w:lvlJc w:val="left"/>
      <w:pPr>
        <w:ind w:left="90" w:hanging="360"/>
      </w:pPr>
    </w:lvl>
    <w:lvl w:ilvl="1" w:tplc="04090019" w:tentative="1">
      <w:start w:val="1"/>
      <w:numFmt w:val="lowerLetter"/>
      <w:lvlText w:val="%2."/>
      <w:lvlJc w:val="left"/>
      <w:pPr>
        <w:ind w:left="810" w:hanging="360"/>
      </w:pPr>
    </w:lvl>
    <w:lvl w:ilvl="2" w:tplc="0409001B" w:tentative="1">
      <w:start w:val="1"/>
      <w:numFmt w:val="lowerRoman"/>
      <w:lvlText w:val="%3."/>
      <w:lvlJc w:val="right"/>
      <w:pPr>
        <w:ind w:left="1530" w:hanging="180"/>
      </w:pPr>
    </w:lvl>
    <w:lvl w:ilvl="3" w:tplc="0409000F" w:tentative="1">
      <w:start w:val="1"/>
      <w:numFmt w:val="decimal"/>
      <w:lvlText w:val="%4."/>
      <w:lvlJc w:val="left"/>
      <w:pPr>
        <w:ind w:left="2250" w:hanging="360"/>
      </w:pPr>
    </w:lvl>
    <w:lvl w:ilvl="4" w:tplc="04090019" w:tentative="1">
      <w:start w:val="1"/>
      <w:numFmt w:val="lowerLetter"/>
      <w:lvlText w:val="%5."/>
      <w:lvlJc w:val="left"/>
      <w:pPr>
        <w:ind w:left="2970" w:hanging="360"/>
      </w:pPr>
    </w:lvl>
    <w:lvl w:ilvl="5" w:tplc="0409001B" w:tentative="1">
      <w:start w:val="1"/>
      <w:numFmt w:val="lowerRoman"/>
      <w:lvlText w:val="%6."/>
      <w:lvlJc w:val="right"/>
      <w:pPr>
        <w:ind w:left="3690" w:hanging="180"/>
      </w:pPr>
    </w:lvl>
    <w:lvl w:ilvl="6" w:tplc="0409000F" w:tentative="1">
      <w:start w:val="1"/>
      <w:numFmt w:val="decimal"/>
      <w:lvlText w:val="%7."/>
      <w:lvlJc w:val="left"/>
      <w:pPr>
        <w:ind w:left="4410" w:hanging="360"/>
      </w:pPr>
    </w:lvl>
    <w:lvl w:ilvl="7" w:tplc="04090019" w:tentative="1">
      <w:start w:val="1"/>
      <w:numFmt w:val="lowerLetter"/>
      <w:lvlText w:val="%8."/>
      <w:lvlJc w:val="left"/>
      <w:pPr>
        <w:ind w:left="5130" w:hanging="360"/>
      </w:pPr>
    </w:lvl>
    <w:lvl w:ilvl="8" w:tplc="0409001B" w:tentative="1">
      <w:start w:val="1"/>
      <w:numFmt w:val="lowerRoman"/>
      <w:lvlText w:val="%9."/>
      <w:lvlJc w:val="right"/>
      <w:pPr>
        <w:ind w:left="5850" w:hanging="180"/>
      </w:pPr>
    </w:lvl>
  </w:abstractNum>
  <w:abstractNum w:abstractNumId="10" w15:restartNumberingAfterBreak="0">
    <w:nsid w:val="34F60DA1"/>
    <w:multiLevelType w:val="hybridMultilevel"/>
    <w:tmpl w:val="FC6A0B52"/>
    <w:lvl w:ilvl="0" w:tplc="04090015">
      <w:start w:val="1"/>
      <w:numFmt w:val="upperLetter"/>
      <w:lvlText w:val="%1."/>
      <w:lvlJc w:val="left"/>
      <w:pPr>
        <w:ind w:left="-547" w:hanging="360"/>
      </w:pPr>
    </w:lvl>
    <w:lvl w:ilvl="1" w:tplc="04090019" w:tentative="1">
      <w:start w:val="1"/>
      <w:numFmt w:val="lowerLetter"/>
      <w:lvlText w:val="%2."/>
      <w:lvlJc w:val="left"/>
      <w:pPr>
        <w:ind w:left="173" w:hanging="360"/>
      </w:pPr>
    </w:lvl>
    <w:lvl w:ilvl="2" w:tplc="0409001B" w:tentative="1">
      <w:start w:val="1"/>
      <w:numFmt w:val="lowerRoman"/>
      <w:lvlText w:val="%3."/>
      <w:lvlJc w:val="right"/>
      <w:pPr>
        <w:ind w:left="893" w:hanging="180"/>
      </w:pPr>
    </w:lvl>
    <w:lvl w:ilvl="3" w:tplc="0409000F" w:tentative="1">
      <w:start w:val="1"/>
      <w:numFmt w:val="decimal"/>
      <w:lvlText w:val="%4."/>
      <w:lvlJc w:val="left"/>
      <w:pPr>
        <w:ind w:left="1613" w:hanging="360"/>
      </w:pPr>
    </w:lvl>
    <w:lvl w:ilvl="4" w:tplc="04090019" w:tentative="1">
      <w:start w:val="1"/>
      <w:numFmt w:val="lowerLetter"/>
      <w:lvlText w:val="%5."/>
      <w:lvlJc w:val="left"/>
      <w:pPr>
        <w:ind w:left="2333" w:hanging="360"/>
      </w:pPr>
    </w:lvl>
    <w:lvl w:ilvl="5" w:tplc="0409001B" w:tentative="1">
      <w:start w:val="1"/>
      <w:numFmt w:val="lowerRoman"/>
      <w:lvlText w:val="%6."/>
      <w:lvlJc w:val="right"/>
      <w:pPr>
        <w:ind w:left="3053" w:hanging="180"/>
      </w:pPr>
    </w:lvl>
    <w:lvl w:ilvl="6" w:tplc="0409000F" w:tentative="1">
      <w:start w:val="1"/>
      <w:numFmt w:val="decimal"/>
      <w:lvlText w:val="%7."/>
      <w:lvlJc w:val="left"/>
      <w:pPr>
        <w:ind w:left="3773" w:hanging="360"/>
      </w:pPr>
    </w:lvl>
    <w:lvl w:ilvl="7" w:tplc="04090019" w:tentative="1">
      <w:start w:val="1"/>
      <w:numFmt w:val="lowerLetter"/>
      <w:lvlText w:val="%8."/>
      <w:lvlJc w:val="left"/>
      <w:pPr>
        <w:ind w:left="4493" w:hanging="360"/>
      </w:pPr>
    </w:lvl>
    <w:lvl w:ilvl="8" w:tplc="0409001B" w:tentative="1">
      <w:start w:val="1"/>
      <w:numFmt w:val="lowerRoman"/>
      <w:lvlText w:val="%9."/>
      <w:lvlJc w:val="right"/>
      <w:pPr>
        <w:ind w:left="5213" w:hanging="180"/>
      </w:pPr>
    </w:lvl>
  </w:abstractNum>
  <w:abstractNum w:abstractNumId="11" w15:restartNumberingAfterBreak="0">
    <w:nsid w:val="3DFF3177"/>
    <w:multiLevelType w:val="hybridMultilevel"/>
    <w:tmpl w:val="9D569B08"/>
    <w:lvl w:ilvl="0" w:tplc="0409000B">
      <w:start w:val="1"/>
      <w:numFmt w:val="bullet"/>
      <w:lvlText w:val=""/>
      <w:lvlJc w:val="left"/>
      <w:pPr>
        <w:ind w:left="90" w:hanging="360"/>
      </w:pPr>
      <w:rPr>
        <w:rFonts w:ascii="Wingdings" w:hAnsi="Wingdings" w:hint="default"/>
      </w:rPr>
    </w:lvl>
    <w:lvl w:ilvl="1" w:tplc="04090019" w:tentative="1">
      <w:start w:val="1"/>
      <w:numFmt w:val="lowerLetter"/>
      <w:lvlText w:val="%2."/>
      <w:lvlJc w:val="left"/>
      <w:pPr>
        <w:ind w:left="810" w:hanging="360"/>
      </w:pPr>
    </w:lvl>
    <w:lvl w:ilvl="2" w:tplc="0409001B" w:tentative="1">
      <w:start w:val="1"/>
      <w:numFmt w:val="lowerRoman"/>
      <w:lvlText w:val="%3."/>
      <w:lvlJc w:val="right"/>
      <w:pPr>
        <w:ind w:left="1530" w:hanging="180"/>
      </w:pPr>
    </w:lvl>
    <w:lvl w:ilvl="3" w:tplc="0409000F" w:tentative="1">
      <w:start w:val="1"/>
      <w:numFmt w:val="decimal"/>
      <w:lvlText w:val="%4."/>
      <w:lvlJc w:val="left"/>
      <w:pPr>
        <w:ind w:left="2250" w:hanging="360"/>
      </w:pPr>
    </w:lvl>
    <w:lvl w:ilvl="4" w:tplc="04090019" w:tentative="1">
      <w:start w:val="1"/>
      <w:numFmt w:val="lowerLetter"/>
      <w:lvlText w:val="%5."/>
      <w:lvlJc w:val="left"/>
      <w:pPr>
        <w:ind w:left="2970" w:hanging="360"/>
      </w:pPr>
    </w:lvl>
    <w:lvl w:ilvl="5" w:tplc="0409001B" w:tentative="1">
      <w:start w:val="1"/>
      <w:numFmt w:val="lowerRoman"/>
      <w:lvlText w:val="%6."/>
      <w:lvlJc w:val="right"/>
      <w:pPr>
        <w:ind w:left="3690" w:hanging="180"/>
      </w:pPr>
    </w:lvl>
    <w:lvl w:ilvl="6" w:tplc="0409000F" w:tentative="1">
      <w:start w:val="1"/>
      <w:numFmt w:val="decimal"/>
      <w:lvlText w:val="%7."/>
      <w:lvlJc w:val="left"/>
      <w:pPr>
        <w:ind w:left="4410" w:hanging="360"/>
      </w:pPr>
    </w:lvl>
    <w:lvl w:ilvl="7" w:tplc="04090019" w:tentative="1">
      <w:start w:val="1"/>
      <w:numFmt w:val="lowerLetter"/>
      <w:lvlText w:val="%8."/>
      <w:lvlJc w:val="left"/>
      <w:pPr>
        <w:ind w:left="5130" w:hanging="360"/>
      </w:pPr>
    </w:lvl>
    <w:lvl w:ilvl="8" w:tplc="0409001B" w:tentative="1">
      <w:start w:val="1"/>
      <w:numFmt w:val="lowerRoman"/>
      <w:lvlText w:val="%9."/>
      <w:lvlJc w:val="right"/>
      <w:pPr>
        <w:ind w:left="5850" w:hanging="180"/>
      </w:pPr>
    </w:lvl>
  </w:abstractNum>
  <w:abstractNum w:abstractNumId="12" w15:restartNumberingAfterBreak="0">
    <w:nsid w:val="42ED3980"/>
    <w:multiLevelType w:val="multilevel"/>
    <w:tmpl w:val="D8B40BC6"/>
    <w:lvl w:ilvl="0">
      <w:start w:val="1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44913985"/>
    <w:multiLevelType w:val="multilevel"/>
    <w:tmpl w:val="CC1869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86320D"/>
    <w:multiLevelType w:val="multilevel"/>
    <w:tmpl w:val="D8B40BC6"/>
    <w:lvl w:ilvl="0">
      <w:start w:val="13"/>
      <w:numFmt w:val="decimal"/>
      <w:lvlText w:val="%1."/>
      <w:lvlJc w:val="left"/>
      <w:pPr>
        <w:tabs>
          <w:tab w:val="num" w:pos="360"/>
        </w:tabs>
        <w:ind w:left="36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4F693CDA"/>
    <w:multiLevelType w:val="hybridMultilevel"/>
    <w:tmpl w:val="76702E46"/>
    <w:lvl w:ilvl="0" w:tplc="0409000B">
      <w:start w:val="1"/>
      <w:numFmt w:val="bullet"/>
      <w:lvlText w:val=""/>
      <w:lvlJc w:val="left"/>
      <w:pPr>
        <w:ind w:left="-547" w:hanging="360"/>
      </w:pPr>
      <w:rPr>
        <w:rFonts w:ascii="Wingdings" w:hAnsi="Wingdings" w:hint="default"/>
      </w:rPr>
    </w:lvl>
    <w:lvl w:ilvl="1" w:tplc="04090003" w:tentative="1">
      <w:start w:val="1"/>
      <w:numFmt w:val="bullet"/>
      <w:lvlText w:val="o"/>
      <w:lvlJc w:val="left"/>
      <w:pPr>
        <w:ind w:left="173" w:hanging="360"/>
      </w:pPr>
      <w:rPr>
        <w:rFonts w:ascii="Courier New" w:hAnsi="Courier New" w:cs="Courier New" w:hint="default"/>
      </w:rPr>
    </w:lvl>
    <w:lvl w:ilvl="2" w:tplc="04090005" w:tentative="1">
      <w:start w:val="1"/>
      <w:numFmt w:val="bullet"/>
      <w:lvlText w:val=""/>
      <w:lvlJc w:val="left"/>
      <w:pPr>
        <w:ind w:left="893" w:hanging="360"/>
      </w:pPr>
      <w:rPr>
        <w:rFonts w:ascii="Wingdings" w:hAnsi="Wingdings" w:hint="default"/>
      </w:rPr>
    </w:lvl>
    <w:lvl w:ilvl="3" w:tplc="04090001" w:tentative="1">
      <w:start w:val="1"/>
      <w:numFmt w:val="bullet"/>
      <w:lvlText w:val=""/>
      <w:lvlJc w:val="left"/>
      <w:pPr>
        <w:ind w:left="1613" w:hanging="360"/>
      </w:pPr>
      <w:rPr>
        <w:rFonts w:ascii="Symbol" w:hAnsi="Symbol" w:hint="default"/>
      </w:rPr>
    </w:lvl>
    <w:lvl w:ilvl="4" w:tplc="04090003" w:tentative="1">
      <w:start w:val="1"/>
      <w:numFmt w:val="bullet"/>
      <w:lvlText w:val="o"/>
      <w:lvlJc w:val="left"/>
      <w:pPr>
        <w:ind w:left="2333" w:hanging="360"/>
      </w:pPr>
      <w:rPr>
        <w:rFonts w:ascii="Courier New" w:hAnsi="Courier New" w:cs="Courier New" w:hint="default"/>
      </w:rPr>
    </w:lvl>
    <w:lvl w:ilvl="5" w:tplc="04090005" w:tentative="1">
      <w:start w:val="1"/>
      <w:numFmt w:val="bullet"/>
      <w:lvlText w:val=""/>
      <w:lvlJc w:val="left"/>
      <w:pPr>
        <w:ind w:left="3053" w:hanging="360"/>
      </w:pPr>
      <w:rPr>
        <w:rFonts w:ascii="Wingdings" w:hAnsi="Wingdings" w:hint="default"/>
      </w:rPr>
    </w:lvl>
    <w:lvl w:ilvl="6" w:tplc="04090001" w:tentative="1">
      <w:start w:val="1"/>
      <w:numFmt w:val="bullet"/>
      <w:lvlText w:val=""/>
      <w:lvlJc w:val="left"/>
      <w:pPr>
        <w:ind w:left="3773" w:hanging="360"/>
      </w:pPr>
      <w:rPr>
        <w:rFonts w:ascii="Symbol" w:hAnsi="Symbol" w:hint="default"/>
      </w:rPr>
    </w:lvl>
    <w:lvl w:ilvl="7" w:tplc="04090003" w:tentative="1">
      <w:start w:val="1"/>
      <w:numFmt w:val="bullet"/>
      <w:lvlText w:val="o"/>
      <w:lvlJc w:val="left"/>
      <w:pPr>
        <w:ind w:left="4493" w:hanging="360"/>
      </w:pPr>
      <w:rPr>
        <w:rFonts w:ascii="Courier New" w:hAnsi="Courier New" w:cs="Courier New" w:hint="default"/>
      </w:rPr>
    </w:lvl>
    <w:lvl w:ilvl="8" w:tplc="04090005" w:tentative="1">
      <w:start w:val="1"/>
      <w:numFmt w:val="bullet"/>
      <w:lvlText w:val=""/>
      <w:lvlJc w:val="left"/>
      <w:pPr>
        <w:ind w:left="5213" w:hanging="360"/>
      </w:pPr>
      <w:rPr>
        <w:rFonts w:ascii="Wingdings" w:hAnsi="Wingdings" w:hint="default"/>
      </w:rPr>
    </w:lvl>
  </w:abstractNum>
  <w:abstractNum w:abstractNumId="16" w15:restartNumberingAfterBreak="0">
    <w:nsid w:val="53582DB4"/>
    <w:multiLevelType w:val="multilevel"/>
    <w:tmpl w:val="02CE0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E0120F"/>
    <w:multiLevelType w:val="multilevel"/>
    <w:tmpl w:val="D8B40BC6"/>
    <w:lvl w:ilvl="0">
      <w:start w:val="1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67347618"/>
    <w:multiLevelType w:val="multilevel"/>
    <w:tmpl w:val="8F682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957667"/>
    <w:multiLevelType w:val="hybridMultilevel"/>
    <w:tmpl w:val="2A160714"/>
    <w:lvl w:ilvl="0" w:tplc="04090001">
      <w:start w:val="1"/>
      <w:numFmt w:val="bullet"/>
      <w:lvlText w:val=""/>
      <w:lvlJc w:val="left"/>
      <w:pPr>
        <w:ind w:left="36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75F346FC"/>
    <w:multiLevelType w:val="hybridMultilevel"/>
    <w:tmpl w:val="5186192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1" w15:restartNumberingAfterBreak="0">
    <w:nsid w:val="7C36790C"/>
    <w:multiLevelType w:val="multilevel"/>
    <w:tmpl w:val="D8B40BC6"/>
    <w:lvl w:ilvl="0">
      <w:start w:val="1"/>
      <w:numFmt w:val="decimal"/>
      <w:lvlText w:val="%1."/>
      <w:lvlJc w:val="left"/>
      <w:pPr>
        <w:tabs>
          <w:tab w:val="num" w:pos="360"/>
        </w:tabs>
        <w:ind w:left="360" w:hanging="360"/>
      </w:pPr>
    </w:lvl>
    <w:lvl w:ilvl="1">
      <w:start w:val="1"/>
      <w:numFmt w:val="decimal"/>
      <w:lvlText w:val="%2."/>
      <w:lvlJc w:val="left"/>
      <w:pPr>
        <w:tabs>
          <w:tab w:val="num" w:pos="360"/>
        </w:tabs>
        <w:ind w:left="36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7E7649CB"/>
    <w:multiLevelType w:val="multilevel"/>
    <w:tmpl w:val="7ADE12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3"/>
  </w:num>
  <w:num w:numId="3">
    <w:abstractNumId w:val="9"/>
  </w:num>
  <w:num w:numId="4">
    <w:abstractNumId w:val="8"/>
  </w:num>
  <w:num w:numId="5">
    <w:abstractNumId w:val="16"/>
  </w:num>
  <w:num w:numId="6">
    <w:abstractNumId w:val="2"/>
  </w:num>
  <w:num w:numId="7">
    <w:abstractNumId w:val="15"/>
  </w:num>
  <w:num w:numId="8">
    <w:abstractNumId w:val="11"/>
  </w:num>
  <w:num w:numId="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lvlOverride w:ilvl="1"/>
    <w:lvlOverride w:ilvl="2"/>
    <w:lvlOverride w:ilvl="3"/>
    <w:lvlOverride w:ilvl="4"/>
    <w:lvlOverride w:ilvl="5"/>
    <w:lvlOverride w:ilvl="6"/>
    <w:lvlOverride w:ilvl="7"/>
    <w:lvlOverride w:ilvl="8"/>
  </w:num>
  <w:num w:numId="11">
    <w:abstractNumId w:val="20"/>
    <w:lvlOverride w:ilvl="0"/>
    <w:lvlOverride w:ilvl="1"/>
    <w:lvlOverride w:ilvl="2"/>
    <w:lvlOverride w:ilvl="3"/>
    <w:lvlOverride w:ilvl="4"/>
    <w:lvlOverride w:ilvl="5"/>
    <w:lvlOverride w:ilvl="6"/>
    <w:lvlOverride w:ilvl="7"/>
    <w:lvlOverride w:ilvl="8"/>
  </w:num>
  <w:num w:numId="12">
    <w:abstractNumId w:val="7"/>
    <w:lvlOverride w:ilvl="0"/>
    <w:lvlOverride w:ilvl="1"/>
    <w:lvlOverride w:ilvl="2"/>
    <w:lvlOverride w:ilvl="3"/>
    <w:lvlOverride w:ilvl="4"/>
    <w:lvlOverride w:ilvl="5"/>
    <w:lvlOverride w:ilvl="6"/>
    <w:lvlOverride w:ilvl="7"/>
    <w:lvlOverride w:ilvl="8"/>
  </w:num>
  <w:num w:numId="1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6"/>
    <w:lvlOverride w:ilvl="0"/>
    <w:lvlOverride w:ilvl="1"/>
    <w:lvlOverride w:ilvl="2"/>
    <w:lvlOverride w:ilvl="3"/>
    <w:lvlOverride w:ilvl="4"/>
    <w:lvlOverride w:ilvl="5"/>
    <w:lvlOverride w:ilvl="6"/>
    <w:lvlOverride w:ilvl="7"/>
    <w:lvlOverride w:ilvl="8"/>
  </w:num>
  <w:num w:numId="15">
    <w:abstractNumId w:val="0"/>
    <w:lvlOverride w:ilvl="0">
      <w:startOverride w:val="1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3"/>
    <w:lvlOverride w:ilvl="0"/>
    <w:lvlOverride w:ilvl="1"/>
    <w:lvlOverride w:ilvl="2"/>
    <w:lvlOverride w:ilvl="3"/>
    <w:lvlOverride w:ilvl="4"/>
    <w:lvlOverride w:ilvl="5"/>
    <w:lvlOverride w:ilvl="6"/>
    <w:lvlOverride w:ilvl="7"/>
    <w:lvlOverride w:ilvl="8"/>
  </w:num>
  <w:num w:numId="17">
    <w:abstractNumId w:val="12"/>
    <w:lvlOverride w:ilvl="0">
      <w:startOverride w:val="1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4"/>
    <w:lvlOverride w:ilvl="0"/>
    <w:lvlOverride w:ilvl="1"/>
    <w:lvlOverride w:ilvl="2"/>
    <w:lvlOverride w:ilvl="3"/>
    <w:lvlOverride w:ilvl="4"/>
    <w:lvlOverride w:ilvl="5"/>
    <w:lvlOverride w:ilvl="6"/>
    <w:lvlOverride w:ilvl="7"/>
    <w:lvlOverride w:ilvl="8"/>
  </w:num>
  <w:num w:numId="19">
    <w:abstractNumId w:val="17"/>
    <w:lvlOverride w:ilvl="0">
      <w:startOverride w:val="1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2"/>
    <w:lvlOverride w:ilvl="0"/>
    <w:lvlOverride w:ilvl="1"/>
    <w:lvlOverride w:ilvl="2"/>
    <w:lvlOverride w:ilvl="3"/>
    <w:lvlOverride w:ilvl="4"/>
    <w:lvlOverride w:ilvl="5"/>
    <w:lvlOverride w:ilvl="6"/>
    <w:lvlOverride w:ilvl="7"/>
    <w:lvlOverride w:ilvl="8"/>
  </w:num>
  <w:num w:numId="21">
    <w:abstractNumId w:val="14"/>
    <w:lvlOverride w:ilvl="0">
      <w:startOverride w:val="1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8"/>
    <w:lvlOverride w:ilvl="0"/>
    <w:lvlOverride w:ilvl="1"/>
    <w:lvlOverride w:ilvl="2"/>
    <w:lvlOverride w:ilvl="3"/>
    <w:lvlOverride w:ilvl="4"/>
    <w:lvlOverride w:ilvl="5"/>
    <w:lvlOverride w:ilvl="6"/>
    <w:lvlOverride w:ilvl="7"/>
    <w:lvlOverride w:ilvl="8"/>
  </w:num>
  <w:num w:numId="23">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D69"/>
    <w:rsid w:val="000D3A37"/>
    <w:rsid w:val="001B4FBB"/>
    <w:rsid w:val="00240FF6"/>
    <w:rsid w:val="00645252"/>
    <w:rsid w:val="006D3D74"/>
    <w:rsid w:val="007E647E"/>
    <w:rsid w:val="0083569A"/>
    <w:rsid w:val="00914FAA"/>
    <w:rsid w:val="00A9204E"/>
    <w:rsid w:val="00BA49D0"/>
    <w:rsid w:val="00D02048"/>
    <w:rsid w:val="00F03D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D7242"/>
  <w15:chartTrackingRefBased/>
  <w15:docId w15:val="{EE1863EE-E46D-4E8A-9862-31CEF089E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before="40"/>
        <w:ind w:left="-993" w:hanging="274"/>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3569A"/>
  </w:style>
  <w:style w:type="paragraph" w:styleId="Heading1">
    <w:name w:val="heading 1"/>
    <w:basedOn w:val="Normal"/>
    <w:next w:val="Normal"/>
    <w:link w:val="Heading1Char"/>
    <w:uiPriority w:val="9"/>
    <w:qFormat/>
    <w:rsid w:val="006D3D74"/>
    <w:pPr>
      <w:keepNext/>
      <w:keepLines/>
      <w:spacing w:before="240"/>
      <w:outlineLvl w:val="0"/>
    </w:pPr>
    <w:rPr>
      <w:rFonts w:asciiTheme="majorHAnsi" w:eastAsiaTheme="majorEastAsia" w:hAnsiTheme="majorHAnsi" w:cstheme="majorBidi"/>
      <w:color w:val="1F4E79" w:themeColor="accent1" w:themeShade="80"/>
      <w:sz w:val="32"/>
      <w:szCs w:val="32"/>
    </w:rPr>
  </w:style>
  <w:style w:type="paragraph" w:styleId="Heading2">
    <w:name w:val="heading 2"/>
    <w:basedOn w:val="Normal"/>
    <w:next w:val="Normal"/>
    <w:link w:val="Heading2Char"/>
    <w:uiPriority w:val="9"/>
    <w:unhideWhenUsed/>
    <w:qFormat/>
    <w:rsid w:val="006D3D74"/>
    <w:pPr>
      <w:keepNext/>
      <w:keepLines/>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unhideWhenUsed/>
    <w:qFormat/>
    <w:rsid w:val="006D3D74"/>
    <w:pPr>
      <w:keepNext/>
      <w:keepLines/>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6D3D74"/>
    <w:pPr>
      <w:keepNext/>
      <w:keepLines/>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9"/>
    <w:unhideWhenUsed/>
    <w:qFormat/>
    <w:rsid w:val="006D3D74"/>
    <w:pPr>
      <w:keepNext/>
      <w:keepLines/>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9"/>
    <w:unhideWhenUsed/>
    <w:qFormat/>
    <w:rsid w:val="006D3D74"/>
    <w:pPr>
      <w:keepNext/>
      <w:keepLines/>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D3D74"/>
    <w:pPr>
      <w:keepNext/>
      <w:keepLines/>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D3D74"/>
    <w:pPr>
      <w:keepNext/>
      <w:keepLines/>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qFormat/>
    <w:rsid w:val="006D3D74"/>
    <w:pPr>
      <w:keepNext/>
      <w:keepLines/>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D74"/>
    <w:rPr>
      <w:rFonts w:asciiTheme="majorHAnsi" w:eastAsiaTheme="majorEastAsia" w:hAnsiTheme="majorHAnsi" w:cstheme="majorBidi"/>
      <w:color w:val="1F4E79" w:themeColor="accent1" w:themeShade="80"/>
      <w:sz w:val="32"/>
      <w:szCs w:val="32"/>
    </w:rPr>
  </w:style>
  <w:style w:type="character" w:customStyle="1" w:styleId="Heading2Char">
    <w:name w:val="Heading 2 Char"/>
    <w:basedOn w:val="DefaultParagraphFont"/>
    <w:link w:val="Heading2"/>
    <w:uiPriority w:val="9"/>
    <w:rsid w:val="006D3D74"/>
    <w:rPr>
      <w:rFonts w:asciiTheme="majorHAnsi" w:eastAsiaTheme="majorEastAsia" w:hAnsiTheme="majorHAnsi" w:cstheme="majorBidi"/>
      <w:color w:val="1F4E79" w:themeColor="accent1" w:themeShade="80"/>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D3D74"/>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9"/>
    <w:rsid w:val="006D3D74"/>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ind w:left="-993" w:hanging="274"/>
    </w:pPr>
    <w:rPr>
      <w:rFonts w:eastAsiaTheme="minorEastAsia"/>
      <w:color w:val="5A5A5A" w:themeColor="text1" w:themeTint="A5"/>
      <w:spacing w:val="15"/>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645252"/>
    <w:pPr>
      <w:spacing w:after="200"/>
    </w:pPr>
    <w:rPr>
      <w:i/>
      <w:iCs/>
      <w:color w:val="44546A" w:themeColor="text2"/>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semiHidden/>
    <w:unhideWhenUsed/>
    <w:rsid w:val="006D3D74"/>
  </w:style>
  <w:style w:type="character" w:customStyle="1" w:styleId="HeaderChar">
    <w:name w:val="Header Char"/>
    <w:basedOn w:val="DefaultParagraphFont"/>
    <w:link w:val="Header"/>
    <w:uiPriority w:val="99"/>
    <w:semiHidden/>
    <w:rsid w:val="006D3D74"/>
  </w:style>
  <w:style w:type="paragraph" w:styleId="Footer">
    <w:name w:val="footer"/>
    <w:basedOn w:val="Normal"/>
    <w:link w:val="FooterChar"/>
    <w:uiPriority w:val="99"/>
    <w:semiHidden/>
    <w:unhideWhenUsed/>
    <w:rsid w:val="006D3D74"/>
  </w:style>
  <w:style w:type="character" w:customStyle="1" w:styleId="FooterChar">
    <w:name w:val="Footer Char"/>
    <w:basedOn w:val="DefaultParagraphFont"/>
    <w:link w:val="Footer"/>
    <w:uiPriority w:val="99"/>
    <w:semiHidden/>
    <w:rsid w:val="006D3D74"/>
  </w:style>
  <w:style w:type="paragraph" w:styleId="TOC9">
    <w:name w:val="toc 9"/>
    <w:basedOn w:val="Normal"/>
    <w:next w:val="Normal"/>
    <w:autoRedefine/>
    <w:uiPriority w:val="39"/>
    <w:semiHidden/>
    <w:unhideWhenUsed/>
    <w:rsid w:val="0083569A"/>
    <w:pPr>
      <w:spacing w:after="120"/>
      <w:ind w:left="1757"/>
    </w:pPr>
  </w:style>
  <w:style w:type="paragraph" w:styleId="NormalWeb">
    <w:name w:val="Normal (Web)"/>
    <w:basedOn w:val="Normal"/>
    <w:uiPriority w:val="99"/>
    <w:unhideWhenUsed/>
    <w:rsid w:val="00D02048"/>
    <w:pPr>
      <w:spacing w:before="100" w:beforeAutospacing="1" w:after="100" w:afterAutospacing="1"/>
      <w:ind w:left="0" w:firstLine="0"/>
    </w:pPr>
    <w:rPr>
      <w:rFonts w:ascii="Times New Roman" w:eastAsia="Times New Roman" w:hAnsi="Times New Roman" w:cs="Times New Roman"/>
      <w:sz w:val="24"/>
      <w:szCs w:val="24"/>
    </w:rPr>
  </w:style>
  <w:style w:type="paragraph" w:styleId="NoSpacing">
    <w:name w:val="No Spacing"/>
    <w:uiPriority w:val="1"/>
    <w:qFormat/>
    <w:rsid w:val="00D02048"/>
    <w:pPr>
      <w:spacing w:before="0"/>
    </w:pPr>
  </w:style>
  <w:style w:type="paragraph" w:styleId="ListParagraph">
    <w:name w:val="List Paragraph"/>
    <w:basedOn w:val="Normal"/>
    <w:uiPriority w:val="34"/>
    <w:unhideWhenUsed/>
    <w:qFormat/>
    <w:rsid w:val="007E64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47395066">
      <w:bodyDiv w:val="1"/>
      <w:marLeft w:val="0"/>
      <w:marRight w:val="0"/>
      <w:marTop w:val="0"/>
      <w:marBottom w:val="0"/>
      <w:divBdr>
        <w:top w:val="none" w:sz="0" w:space="0" w:color="auto"/>
        <w:left w:val="none" w:sz="0" w:space="0" w:color="auto"/>
        <w:bottom w:val="none" w:sz="0" w:space="0" w:color="auto"/>
        <w:right w:val="none" w:sz="0" w:space="0" w:color="auto"/>
      </w:divBdr>
    </w:div>
    <w:div w:id="1148208569">
      <w:bodyDiv w:val="1"/>
      <w:marLeft w:val="0"/>
      <w:marRight w:val="0"/>
      <w:marTop w:val="0"/>
      <w:marBottom w:val="0"/>
      <w:divBdr>
        <w:top w:val="none" w:sz="0" w:space="0" w:color="auto"/>
        <w:left w:val="none" w:sz="0" w:space="0" w:color="auto"/>
        <w:bottom w:val="none" w:sz="0" w:space="0" w:color="auto"/>
        <w:right w:val="none" w:sz="0" w:space="0" w:color="auto"/>
      </w:divBdr>
      <w:divsChild>
        <w:div w:id="1858304650">
          <w:blockQuote w:val="1"/>
          <w:marLeft w:val="720"/>
          <w:marRight w:val="720"/>
          <w:marTop w:val="100"/>
          <w:marBottom w:val="100"/>
          <w:divBdr>
            <w:top w:val="none" w:sz="0" w:space="0" w:color="auto"/>
            <w:left w:val="none" w:sz="0" w:space="0" w:color="auto"/>
            <w:bottom w:val="none" w:sz="0" w:space="0" w:color="auto"/>
            <w:right w:val="none" w:sz="0" w:space="0" w:color="auto"/>
          </w:divBdr>
        </w:div>
        <w:div w:id="9158931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8326267">
      <w:bodyDiv w:val="1"/>
      <w:marLeft w:val="0"/>
      <w:marRight w:val="0"/>
      <w:marTop w:val="0"/>
      <w:marBottom w:val="0"/>
      <w:divBdr>
        <w:top w:val="none" w:sz="0" w:space="0" w:color="auto"/>
        <w:left w:val="none" w:sz="0" w:space="0" w:color="auto"/>
        <w:bottom w:val="none" w:sz="0" w:space="0" w:color="auto"/>
        <w:right w:val="none" w:sz="0" w:space="0" w:color="auto"/>
      </w:divBdr>
      <w:divsChild>
        <w:div w:id="1643259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9561294">
      <w:bodyDiv w:val="1"/>
      <w:marLeft w:val="0"/>
      <w:marRight w:val="0"/>
      <w:marTop w:val="0"/>
      <w:marBottom w:val="0"/>
      <w:divBdr>
        <w:top w:val="none" w:sz="0" w:space="0" w:color="auto"/>
        <w:left w:val="none" w:sz="0" w:space="0" w:color="auto"/>
        <w:bottom w:val="none" w:sz="0" w:space="0" w:color="auto"/>
        <w:right w:val="none" w:sz="0" w:space="0" w:color="auto"/>
      </w:divBdr>
    </w:div>
    <w:div w:id="1609267052">
      <w:bodyDiv w:val="1"/>
      <w:marLeft w:val="0"/>
      <w:marRight w:val="0"/>
      <w:marTop w:val="0"/>
      <w:marBottom w:val="0"/>
      <w:divBdr>
        <w:top w:val="none" w:sz="0" w:space="0" w:color="auto"/>
        <w:left w:val="none" w:sz="0" w:space="0" w:color="auto"/>
        <w:bottom w:val="none" w:sz="0" w:space="0" w:color="auto"/>
        <w:right w:val="none" w:sz="0" w:space="0" w:color="auto"/>
      </w:divBdr>
      <w:divsChild>
        <w:div w:id="944461170">
          <w:blockQuote w:val="1"/>
          <w:marLeft w:val="720"/>
          <w:marRight w:val="720"/>
          <w:marTop w:val="100"/>
          <w:marBottom w:val="100"/>
          <w:divBdr>
            <w:top w:val="none" w:sz="0" w:space="0" w:color="auto"/>
            <w:left w:val="none" w:sz="0" w:space="0" w:color="auto"/>
            <w:bottom w:val="none" w:sz="0" w:space="0" w:color="auto"/>
            <w:right w:val="none" w:sz="0" w:space="0" w:color="auto"/>
          </w:divBdr>
        </w:div>
        <w:div w:id="875106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8097308">
      <w:bodyDiv w:val="1"/>
      <w:marLeft w:val="0"/>
      <w:marRight w:val="0"/>
      <w:marTop w:val="0"/>
      <w:marBottom w:val="0"/>
      <w:divBdr>
        <w:top w:val="none" w:sz="0" w:space="0" w:color="auto"/>
        <w:left w:val="none" w:sz="0" w:space="0" w:color="auto"/>
        <w:bottom w:val="none" w:sz="0" w:space="0" w:color="auto"/>
        <w:right w:val="none" w:sz="0" w:space="0" w:color="auto"/>
      </w:divBdr>
    </w:div>
    <w:div w:id="1968122173">
      <w:bodyDiv w:val="1"/>
      <w:marLeft w:val="0"/>
      <w:marRight w:val="0"/>
      <w:marTop w:val="0"/>
      <w:marBottom w:val="0"/>
      <w:divBdr>
        <w:top w:val="none" w:sz="0" w:space="0" w:color="auto"/>
        <w:left w:val="none" w:sz="0" w:space="0" w:color="auto"/>
        <w:bottom w:val="none" w:sz="0" w:space="0" w:color="auto"/>
        <w:right w:val="none" w:sz="0" w:space="0" w:color="auto"/>
      </w:divBdr>
    </w:div>
    <w:div w:id="1991979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P\AppData\Roaming\Microsoft\Templates\Single%20spaced%20(blank).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Props1.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01C3C56-10DB-49F7-B061-44D8728D078A}">
  <ds:schemaRefs>
    <ds:schemaRef ds:uri="http://schemas.microsoft.com/sharepoint/v3/contenttype/forms"/>
  </ds:schemaRefs>
</ds:datastoreItem>
</file>

<file path=customXml/itemProps3.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docProps/app.xml><?xml version="1.0" encoding="utf-8"?>
<Properties xmlns="http://schemas.openxmlformats.org/officeDocument/2006/extended-properties" xmlns:vt="http://schemas.openxmlformats.org/officeDocument/2006/docPropsVTypes">
  <Template>Single spaced (blank).dotx</Template>
  <TotalTime>4161</TotalTime>
  <Pages>8</Pages>
  <Words>1643</Words>
  <Characters>9367</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2026-01-10T12:50:00Z</dcterms:created>
  <dcterms:modified xsi:type="dcterms:W3CDTF">2026-01-14T13:12:00Z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